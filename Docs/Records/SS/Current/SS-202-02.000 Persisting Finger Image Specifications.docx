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FA56F3" w:rsidRPr="00DD7212" w:rsidRDefault="008679E5" w:rsidP="00DD7212">
      <w:pPr>
        <w:pStyle w:val="ListParagraph"/>
        <w:numPr>
          <w:ilvl w:val="0"/>
          <w:numId w:val="2"/>
        </w:numPr>
        <w:spacing w:after="0"/>
        <w:rPr>
          <w:rFonts w:asciiTheme="minorHAnsi" w:hAnsiTheme="minorHAnsi" w:cstheme="minorHAnsi"/>
          <w:b/>
          <w:sz w:val="24"/>
          <w:szCs w:val="24"/>
        </w:rPr>
      </w:pPr>
      <w:r w:rsidRPr="00DD7212">
        <w:rPr>
          <w:rFonts w:asciiTheme="minorHAnsi" w:hAnsiTheme="minorHAnsi" w:cstheme="minorHAnsi"/>
          <w:b/>
          <w:sz w:val="24"/>
          <w:szCs w:val="24"/>
        </w:rPr>
        <w:t>Purpose</w:t>
      </w:r>
    </w:p>
    <w:p w:rsidR="00DD7212" w:rsidRDefault="00DD7212" w:rsidP="00DD7212">
      <w:pPr>
        <w:spacing w:after="0"/>
        <w:ind w:left="720"/>
        <w:rPr>
          <w:rFonts w:asciiTheme="minorHAnsi" w:hAnsiTheme="minorHAnsi" w:cstheme="minorHAnsi"/>
          <w:sz w:val="24"/>
          <w:szCs w:val="24"/>
        </w:rPr>
      </w:pPr>
    </w:p>
    <w:p w:rsidR="00FA56F3" w:rsidRDefault="008679E5" w:rsidP="00DD7212">
      <w:pPr>
        <w:spacing w:after="0"/>
        <w:ind w:left="720"/>
        <w:rPr>
          <w:rFonts w:asciiTheme="minorHAnsi" w:hAnsiTheme="minorHAnsi" w:cstheme="minorHAnsi"/>
          <w:sz w:val="24"/>
          <w:szCs w:val="24"/>
        </w:rPr>
      </w:pPr>
      <w:r w:rsidRPr="00DD7212">
        <w:rPr>
          <w:rFonts w:asciiTheme="minorHAnsi" w:hAnsiTheme="minorHAnsi" w:cstheme="minorHAnsi"/>
          <w:sz w:val="24"/>
          <w:szCs w:val="24"/>
        </w:rPr>
        <w:t xml:space="preserve">The purpose of this document is to describe the specifications and design that will be implemented for the process of </w:t>
      </w:r>
      <w:proofErr w:type="gramStart"/>
      <w:r w:rsidRPr="00DD7212">
        <w:rPr>
          <w:rFonts w:asciiTheme="minorHAnsi" w:hAnsiTheme="minorHAnsi" w:cstheme="minorHAnsi"/>
          <w:sz w:val="24"/>
          <w:szCs w:val="24"/>
        </w:rPr>
        <w:t>persisting</w:t>
      </w:r>
      <w:proofErr w:type="gramEnd"/>
      <w:r w:rsidRPr="00DD7212">
        <w:rPr>
          <w:rFonts w:asciiTheme="minorHAnsi" w:hAnsiTheme="minorHAnsi" w:cstheme="minorHAnsi"/>
          <w:sz w:val="24"/>
          <w:szCs w:val="24"/>
        </w:rPr>
        <w:t xml:space="preserve"> the finger images that are caught just before the energized capture. </w:t>
      </w:r>
    </w:p>
    <w:p w:rsidR="00DD7212" w:rsidRPr="00DD7212" w:rsidRDefault="00DD7212" w:rsidP="00DD7212">
      <w:pPr>
        <w:spacing w:after="0"/>
        <w:ind w:left="720"/>
        <w:rPr>
          <w:rFonts w:asciiTheme="minorHAnsi" w:hAnsiTheme="minorHAnsi" w:cstheme="minorHAnsi"/>
          <w:sz w:val="24"/>
          <w:szCs w:val="24"/>
        </w:rPr>
      </w:pPr>
    </w:p>
    <w:p w:rsidR="00FA56F3" w:rsidRPr="00DD7212" w:rsidRDefault="008679E5" w:rsidP="00DD7212">
      <w:pPr>
        <w:pStyle w:val="ListParagraph"/>
        <w:numPr>
          <w:ilvl w:val="0"/>
          <w:numId w:val="2"/>
        </w:numPr>
        <w:spacing w:after="0"/>
        <w:rPr>
          <w:rFonts w:asciiTheme="minorHAnsi" w:hAnsiTheme="minorHAnsi" w:cstheme="minorHAnsi"/>
          <w:b/>
          <w:sz w:val="24"/>
          <w:szCs w:val="24"/>
        </w:rPr>
      </w:pPr>
      <w:r w:rsidRPr="00DD7212">
        <w:rPr>
          <w:rFonts w:asciiTheme="minorHAnsi" w:hAnsiTheme="minorHAnsi" w:cstheme="minorHAnsi"/>
          <w:b/>
          <w:sz w:val="24"/>
          <w:szCs w:val="24"/>
        </w:rPr>
        <w:t>General Requirements</w:t>
      </w:r>
    </w:p>
    <w:p w:rsidR="00DD7212" w:rsidRDefault="00DD7212" w:rsidP="00DD7212">
      <w:pPr>
        <w:pStyle w:val="ListParagraph"/>
        <w:spacing w:after="0"/>
        <w:rPr>
          <w:rFonts w:asciiTheme="minorHAnsi" w:hAnsiTheme="minorHAnsi" w:cstheme="minorHAnsi"/>
          <w:sz w:val="24"/>
          <w:szCs w:val="24"/>
        </w:rPr>
      </w:pPr>
    </w:p>
    <w:p w:rsidR="00FA56F3" w:rsidRPr="00DD7212" w:rsidRDefault="008679E5" w:rsidP="00DD7212">
      <w:pPr>
        <w:pStyle w:val="ListParagraph"/>
        <w:spacing w:after="0"/>
        <w:rPr>
          <w:rFonts w:asciiTheme="minorHAnsi" w:hAnsiTheme="minorHAnsi" w:cstheme="minorHAnsi"/>
          <w:sz w:val="24"/>
          <w:szCs w:val="24"/>
        </w:rPr>
      </w:pPr>
      <w:r w:rsidRPr="00DD7212">
        <w:rPr>
          <w:rFonts w:asciiTheme="minorHAnsi" w:hAnsiTheme="minorHAnsi" w:cstheme="minorHAnsi"/>
          <w:sz w:val="24"/>
          <w:szCs w:val="24"/>
        </w:rPr>
        <w:t>Where appropriate, logic should be contained in try/catch blocks and any exceptions should be logged using the standard logging mechanisms.</w:t>
      </w:r>
    </w:p>
    <w:p w:rsidR="00FA56F3" w:rsidRPr="00DD7212" w:rsidRDefault="00FA56F3" w:rsidP="00DD7212">
      <w:pPr>
        <w:pStyle w:val="ListParagraph"/>
        <w:spacing w:after="0"/>
        <w:rPr>
          <w:rFonts w:asciiTheme="minorHAnsi" w:hAnsiTheme="minorHAnsi" w:cstheme="minorHAnsi"/>
          <w:sz w:val="24"/>
          <w:szCs w:val="24"/>
        </w:rPr>
      </w:pPr>
    </w:p>
    <w:p w:rsidR="00FA56F3" w:rsidRPr="00DD7212" w:rsidRDefault="008679E5" w:rsidP="00DD7212">
      <w:pPr>
        <w:pStyle w:val="ListParagraph"/>
        <w:numPr>
          <w:ilvl w:val="0"/>
          <w:numId w:val="2"/>
        </w:numPr>
        <w:spacing w:after="0"/>
        <w:rPr>
          <w:rFonts w:asciiTheme="minorHAnsi" w:hAnsiTheme="minorHAnsi" w:cstheme="minorHAnsi"/>
          <w:b/>
          <w:sz w:val="24"/>
          <w:szCs w:val="24"/>
        </w:rPr>
      </w:pPr>
      <w:r w:rsidRPr="00DD7212">
        <w:rPr>
          <w:rFonts w:asciiTheme="minorHAnsi" w:hAnsiTheme="minorHAnsi" w:cstheme="minorHAnsi"/>
          <w:b/>
          <w:sz w:val="24"/>
          <w:szCs w:val="24"/>
        </w:rPr>
        <w:t>Specifications</w:t>
      </w:r>
    </w:p>
    <w:p w:rsidR="00DD7212" w:rsidRDefault="00DD7212" w:rsidP="00DD7212">
      <w:pPr>
        <w:pStyle w:val="ListParagraph"/>
        <w:spacing w:after="0"/>
        <w:rPr>
          <w:rFonts w:asciiTheme="minorHAnsi" w:hAnsiTheme="minorHAnsi" w:cstheme="minorHAnsi"/>
          <w:b/>
          <w:sz w:val="24"/>
          <w:szCs w:val="24"/>
        </w:rPr>
      </w:pPr>
    </w:p>
    <w:p w:rsidR="00FA56F3" w:rsidRPr="00DD7212" w:rsidRDefault="008679E5" w:rsidP="00DD7212">
      <w:pPr>
        <w:pStyle w:val="ListParagraph"/>
        <w:spacing w:after="0"/>
        <w:rPr>
          <w:rFonts w:asciiTheme="minorHAnsi" w:hAnsiTheme="minorHAnsi" w:cstheme="minorHAnsi"/>
          <w:sz w:val="24"/>
          <w:szCs w:val="24"/>
        </w:rPr>
      </w:pPr>
      <w:r w:rsidRPr="00DD7212">
        <w:rPr>
          <w:rFonts w:asciiTheme="minorHAnsi" w:hAnsiTheme="minorHAnsi" w:cstheme="minorHAnsi"/>
          <w:b/>
          <w:sz w:val="24"/>
          <w:szCs w:val="24"/>
        </w:rPr>
        <w:t xml:space="preserve">Requirement #1: </w:t>
      </w:r>
      <w:r w:rsidRPr="00DD7212">
        <w:rPr>
          <w:rFonts w:asciiTheme="minorHAnsi" w:hAnsiTheme="minorHAnsi" w:cstheme="minorHAnsi"/>
          <w:sz w:val="24"/>
          <w:szCs w:val="24"/>
        </w:rPr>
        <w:t>The saving of the image must work for both user roles (administrator and user).</w:t>
      </w:r>
    </w:p>
    <w:p w:rsidR="00DD7212" w:rsidRDefault="00DD7212" w:rsidP="00DD7212">
      <w:pPr>
        <w:pStyle w:val="ListParagraph"/>
        <w:spacing w:after="0"/>
        <w:rPr>
          <w:rFonts w:asciiTheme="minorHAnsi" w:hAnsiTheme="minorHAnsi" w:cstheme="minorHAnsi"/>
          <w:b/>
          <w:bCs/>
          <w:sz w:val="24"/>
          <w:szCs w:val="24"/>
        </w:rPr>
      </w:pPr>
    </w:p>
    <w:p w:rsidR="00FA56F3" w:rsidRPr="00DD7212" w:rsidRDefault="008679E5" w:rsidP="00DD7212">
      <w:pPr>
        <w:pStyle w:val="ListParagraph"/>
        <w:spacing w:after="0"/>
        <w:rPr>
          <w:rFonts w:asciiTheme="minorHAnsi" w:hAnsiTheme="minorHAnsi" w:cstheme="minorHAnsi"/>
          <w:sz w:val="24"/>
          <w:szCs w:val="24"/>
        </w:rPr>
      </w:pPr>
      <w:r w:rsidRPr="00DD7212">
        <w:rPr>
          <w:rFonts w:asciiTheme="minorHAnsi" w:hAnsiTheme="minorHAnsi" w:cstheme="minorHAnsi"/>
          <w:b/>
          <w:bCs/>
          <w:sz w:val="24"/>
          <w:szCs w:val="24"/>
        </w:rPr>
        <w:t>Specification</w:t>
      </w:r>
      <w:r w:rsidRPr="00DD7212">
        <w:rPr>
          <w:rFonts w:asciiTheme="minorHAnsi" w:hAnsiTheme="minorHAnsi" w:cstheme="minorHAnsi"/>
          <w:sz w:val="24"/>
          <w:szCs w:val="24"/>
        </w:rPr>
        <w:t>: The process of capturing the finger image just before the energized image is captured is not dependent in any way on the logged in user or the user</w:t>
      </w:r>
      <w:r w:rsidR="00DD7212">
        <w:rPr>
          <w:rFonts w:asciiTheme="minorHAnsi" w:hAnsiTheme="minorHAnsi" w:cstheme="minorHAnsi"/>
          <w:sz w:val="24"/>
          <w:szCs w:val="24"/>
        </w:rPr>
        <w:t>’</w:t>
      </w:r>
      <w:r w:rsidRPr="00DD7212">
        <w:rPr>
          <w:rFonts w:asciiTheme="minorHAnsi" w:hAnsiTheme="minorHAnsi" w:cstheme="minorHAnsi"/>
          <w:sz w:val="24"/>
          <w:szCs w:val="24"/>
        </w:rPr>
        <w:t xml:space="preserve">s role. The implementation of the finger image capture is encapsulated in a single instance of code that is accessed by all users and roles. </w:t>
      </w:r>
    </w:p>
    <w:p w:rsidR="00DD7212" w:rsidRDefault="00DD7212" w:rsidP="00DD7212">
      <w:pPr>
        <w:spacing w:after="0" w:line="240" w:lineRule="auto"/>
        <w:ind w:left="720"/>
        <w:rPr>
          <w:rFonts w:asciiTheme="minorHAnsi" w:hAnsiTheme="minorHAnsi" w:cstheme="minorHAnsi"/>
          <w:b/>
          <w:bCs/>
          <w:sz w:val="24"/>
          <w:szCs w:val="24"/>
        </w:rPr>
      </w:pPr>
    </w:p>
    <w:p w:rsidR="00FA56F3" w:rsidRPr="00DD7212" w:rsidRDefault="008679E5" w:rsidP="00DD7212">
      <w:pPr>
        <w:spacing w:after="0" w:line="240" w:lineRule="auto"/>
        <w:ind w:left="720"/>
        <w:rPr>
          <w:rFonts w:asciiTheme="minorHAnsi" w:hAnsiTheme="minorHAnsi" w:cstheme="minorHAnsi"/>
          <w:sz w:val="24"/>
          <w:szCs w:val="24"/>
        </w:rPr>
      </w:pPr>
      <w:r w:rsidRPr="00DD7212">
        <w:rPr>
          <w:rFonts w:asciiTheme="minorHAnsi" w:hAnsiTheme="minorHAnsi" w:cstheme="minorHAnsi"/>
          <w:b/>
          <w:bCs/>
          <w:sz w:val="24"/>
          <w:szCs w:val="24"/>
        </w:rPr>
        <w:t>Requirement #2</w:t>
      </w:r>
      <w:r w:rsidRPr="00DD7212">
        <w:rPr>
          <w:rFonts w:asciiTheme="minorHAnsi" w:hAnsiTheme="minorHAnsi" w:cstheme="minorHAnsi"/>
          <w:sz w:val="24"/>
          <w:szCs w:val="24"/>
        </w:rPr>
        <w:t>: The image must be saved with the same detail level that is it is captured with.</w:t>
      </w:r>
    </w:p>
    <w:p w:rsidR="00FA56F3" w:rsidRPr="00DD7212" w:rsidRDefault="00FA56F3" w:rsidP="00DD7212">
      <w:pPr>
        <w:spacing w:after="0" w:line="240" w:lineRule="auto"/>
        <w:ind w:left="720"/>
        <w:rPr>
          <w:rFonts w:asciiTheme="minorHAnsi" w:hAnsiTheme="minorHAnsi" w:cstheme="minorHAnsi"/>
          <w:sz w:val="24"/>
          <w:szCs w:val="24"/>
        </w:rPr>
      </w:pPr>
    </w:p>
    <w:p w:rsidR="00FA56F3" w:rsidRPr="00DD7212" w:rsidRDefault="008679E5" w:rsidP="00DD7212">
      <w:pPr>
        <w:spacing w:after="0" w:line="240" w:lineRule="auto"/>
        <w:ind w:left="720"/>
        <w:rPr>
          <w:rFonts w:asciiTheme="minorHAnsi" w:hAnsiTheme="minorHAnsi" w:cstheme="minorHAnsi"/>
          <w:sz w:val="24"/>
          <w:szCs w:val="24"/>
        </w:rPr>
      </w:pPr>
      <w:r w:rsidRPr="00DD7212">
        <w:rPr>
          <w:rFonts w:asciiTheme="minorHAnsi" w:hAnsiTheme="minorHAnsi" w:cstheme="minorHAnsi"/>
          <w:b/>
          <w:bCs/>
          <w:sz w:val="24"/>
          <w:szCs w:val="24"/>
        </w:rPr>
        <w:t>Specification</w:t>
      </w:r>
      <w:r w:rsidRPr="00DD7212">
        <w:rPr>
          <w:rFonts w:asciiTheme="minorHAnsi" w:hAnsiTheme="minorHAnsi" w:cstheme="minorHAnsi"/>
          <w:sz w:val="24"/>
          <w:szCs w:val="24"/>
        </w:rPr>
        <w:t>: The finger image is captured with the same image setting as the energized image. The bitmap is then turned into a byte stream through a direct conversion (no loss of information) and then saved into the database. This process will ensure that the image will not lose any detail when it is extracted or saved.</w:t>
      </w:r>
    </w:p>
    <w:p w:rsidR="00FA56F3" w:rsidRPr="00DD7212" w:rsidRDefault="00FA56F3" w:rsidP="00DD7212">
      <w:pPr>
        <w:spacing w:after="0" w:line="240" w:lineRule="auto"/>
        <w:ind w:left="360"/>
        <w:rPr>
          <w:rFonts w:asciiTheme="minorHAnsi" w:hAnsiTheme="minorHAnsi" w:cstheme="minorHAnsi"/>
          <w:sz w:val="24"/>
          <w:szCs w:val="24"/>
        </w:rPr>
      </w:pPr>
    </w:p>
    <w:p w:rsidR="00FA56F3" w:rsidRPr="00DD7212" w:rsidRDefault="008679E5" w:rsidP="00DD7212">
      <w:pPr>
        <w:spacing w:after="0" w:line="240" w:lineRule="auto"/>
        <w:ind w:left="715"/>
        <w:rPr>
          <w:rFonts w:asciiTheme="minorHAnsi" w:hAnsiTheme="minorHAnsi" w:cstheme="minorHAnsi"/>
          <w:sz w:val="24"/>
          <w:szCs w:val="24"/>
        </w:rPr>
      </w:pPr>
      <w:r w:rsidRPr="00DD7212">
        <w:rPr>
          <w:rFonts w:asciiTheme="minorHAnsi" w:hAnsiTheme="minorHAnsi" w:cstheme="minorHAnsi"/>
          <w:sz w:val="24"/>
          <w:szCs w:val="24"/>
        </w:rPr>
        <w:tab/>
      </w:r>
      <w:r w:rsidRPr="00DD7212">
        <w:rPr>
          <w:rFonts w:asciiTheme="minorHAnsi" w:hAnsiTheme="minorHAnsi" w:cstheme="minorHAnsi"/>
          <w:b/>
          <w:bCs/>
          <w:sz w:val="24"/>
          <w:szCs w:val="24"/>
        </w:rPr>
        <w:t>Requirement #3</w:t>
      </w:r>
      <w:r w:rsidRPr="00DD7212">
        <w:rPr>
          <w:rFonts w:asciiTheme="minorHAnsi" w:hAnsiTheme="minorHAnsi" w:cstheme="minorHAnsi"/>
          <w:sz w:val="24"/>
          <w:szCs w:val="24"/>
        </w:rPr>
        <w:t>: The image must be retrievable during the viewing of a capture.</w:t>
      </w:r>
    </w:p>
    <w:p w:rsidR="00FA56F3" w:rsidRPr="00DD7212" w:rsidRDefault="00FA56F3" w:rsidP="00DD7212">
      <w:pPr>
        <w:spacing w:after="0" w:line="240" w:lineRule="auto"/>
        <w:ind w:left="360"/>
        <w:rPr>
          <w:rFonts w:asciiTheme="minorHAnsi" w:hAnsiTheme="minorHAnsi" w:cstheme="minorHAnsi"/>
          <w:sz w:val="24"/>
          <w:szCs w:val="24"/>
        </w:rPr>
      </w:pPr>
    </w:p>
    <w:p w:rsidR="00FA56F3" w:rsidRPr="00DD7212" w:rsidRDefault="008679E5" w:rsidP="00DD7212">
      <w:pPr>
        <w:spacing w:after="0" w:line="240" w:lineRule="auto"/>
        <w:ind w:left="720"/>
        <w:rPr>
          <w:rFonts w:asciiTheme="minorHAnsi" w:hAnsiTheme="minorHAnsi" w:cstheme="minorHAnsi"/>
          <w:sz w:val="24"/>
          <w:szCs w:val="24"/>
        </w:rPr>
      </w:pPr>
      <w:r w:rsidRPr="00DD7212">
        <w:rPr>
          <w:rFonts w:asciiTheme="minorHAnsi" w:hAnsiTheme="minorHAnsi" w:cstheme="minorHAnsi"/>
          <w:b/>
          <w:bCs/>
          <w:sz w:val="24"/>
          <w:szCs w:val="24"/>
        </w:rPr>
        <w:t>Specification</w:t>
      </w:r>
      <w:r w:rsidRPr="00DD7212">
        <w:rPr>
          <w:rFonts w:asciiTheme="minorHAnsi" w:hAnsiTheme="minorHAnsi" w:cstheme="minorHAnsi"/>
          <w:sz w:val="24"/>
          <w:szCs w:val="24"/>
        </w:rPr>
        <w:t>: The finger image is stored in the same manner as the energized image. New methods have been added to the code in order to be able to retrieve the finger image in the same manner as the energized images are retrieved and displayed.</w:t>
      </w:r>
    </w:p>
    <w:p w:rsidR="00FA56F3" w:rsidRPr="00DD7212" w:rsidRDefault="00FA56F3" w:rsidP="00DD7212">
      <w:pPr>
        <w:spacing w:after="0" w:line="240" w:lineRule="auto"/>
        <w:ind w:left="720"/>
        <w:rPr>
          <w:rFonts w:asciiTheme="minorHAnsi" w:hAnsiTheme="minorHAnsi" w:cstheme="minorHAnsi"/>
          <w:sz w:val="24"/>
          <w:szCs w:val="24"/>
        </w:rPr>
      </w:pPr>
    </w:p>
    <w:p w:rsidR="00FA56F3" w:rsidRPr="00DD7212" w:rsidRDefault="008679E5" w:rsidP="00DD7212">
      <w:pPr>
        <w:spacing w:after="0" w:line="240" w:lineRule="auto"/>
        <w:ind w:left="720"/>
        <w:rPr>
          <w:rFonts w:asciiTheme="minorHAnsi" w:hAnsiTheme="minorHAnsi" w:cstheme="minorHAnsi"/>
          <w:sz w:val="24"/>
          <w:szCs w:val="24"/>
        </w:rPr>
      </w:pPr>
      <w:r w:rsidRPr="00DD7212">
        <w:rPr>
          <w:rFonts w:asciiTheme="minorHAnsi" w:hAnsiTheme="minorHAnsi" w:cstheme="minorHAnsi"/>
          <w:b/>
          <w:bCs/>
          <w:sz w:val="24"/>
          <w:szCs w:val="24"/>
        </w:rPr>
        <w:t>Requirement #4</w:t>
      </w:r>
      <w:r w:rsidRPr="00DD7212">
        <w:rPr>
          <w:rFonts w:asciiTheme="minorHAnsi" w:hAnsiTheme="minorHAnsi" w:cstheme="minorHAnsi"/>
          <w:sz w:val="24"/>
          <w:szCs w:val="24"/>
        </w:rPr>
        <w:t>: The View Capture window will be modified to display the finger image along with the energized image.</w:t>
      </w:r>
    </w:p>
    <w:p w:rsidR="00FA56F3" w:rsidRPr="00DD7212" w:rsidRDefault="00FA56F3" w:rsidP="00DD7212">
      <w:pPr>
        <w:spacing w:after="0" w:line="240" w:lineRule="auto"/>
        <w:ind w:left="360"/>
        <w:rPr>
          <w:rFonts w:asciiTheme="minorHAnsi" w:hAnsiTheme="minorHAnsi" w:cstheme="minorHAnsi"/>
          <w:sz w:val="24"/>
          <w:szCs w:val="24"/>
        </w:rPr>
      </w:pPr>
    </w:p>
    <w:p w:rsidR="00FA56F3" w:rsidRPr="00DD7212" w:rsidRDefault="008679E5" w:rsidP="00DD7212">
      <w:pPr>
        <w:spacing w:after="0" w:line="240" w:lineRule="auto"/>
        <w:ind w:left="720"/>
        <w:rPr>
          <w:rFonts w:asciiTheme="minorHAnsi" w:hAnsiTheme="minorHAnsi" w:cstheme="minorHAnsi"/>
          <w:sz w:val="24"/>
          <w:szCs w:val="24"/>
        </w:rPr>
      </w:pPr>
      <w:r w:rsidRPr="00DD7212">
        <w:rPr>
          <w:rFonts w:asciiTheme="minorHAnsi" w:hAnsiTheme="minorHAnsi" w:cstheme="minorHAnsi"/>
          <w:b/>
          <w:bCs/>
          <w:sz w:val="24"/>
          <w:szCs w:val="24"/>
        </w:rPr>
        <w:lastRenderedPageBreak/>
        <w:t>Specification</w:t>
      </w:r>
      <w:r w:rsidRPr="00DD7212">
        <w:rPr>
          <w:rFonts w:asciiTheme="minorHAnsi" w:hAnsiTheme="minorHAnsi" w:cstheme="minorHAnsi"/>
          <w:sz w:val="24"/>
          <w:szCs w:val="24"/>
        </w:rPr>
        <w:t>: The view capture process has been modified to allow the retrieval and display of the captured finger image. The finger image is shown to the right of the energized image and will be shown with an orientation indicator.</w:t>
      </w:r>
    </w:p>
    <w:p w:rsidR="00FA56F3" w:rsidRPr="00DD7212" w:rsidRDefault="00FA56F3" w:rsidP="00DD7212">
      <w:pPr>
        <w:spacing w:after="0" w:line="240" w:lineRule="auto"/>
        <w:ind w:left="720"/>
        <w:rPr>
          <w:rFonts w:asciiTheme="minorHAnsi" w:hAnsiTheme="minorHAnsi" w:cstheme="minorHAnsi"/>
          <w:sz w:val="24"/>
          <w:szCs w:val="24"/>
        </w:rPr>
      </w:pPr>
    </w:p>
    <w:p w:rsidR="00FA56F3" w:rsidRPr="00DD7212" w:rsidRDefault="00DD7212" w:rsidP="00DD7212">
      <w:pPr>
        <w:spacing w:after="0" w:line="240" w:lineRule="auto"/>
        <w:ind w:left="720"/>
        <w:rPr>
          <w:rFonts w:asciiTheme="minorHAnsi" w:hAnsiTheme="minorHAnsi" w:cstheme="minorHAnsi"/>
          <w:sz w:val="24"/>
          <w:szCs w:val="24"/>
        </w:rPr>
      </w:pPr>
      <w:r>
        <w:rPr>
          <w:rFonts w:asciiTheme="minorHAnsi" w:hAnsiTheme="minorHAnsi" w:cstheme="minorHAnsi"/>
          <w:noProof/>
          <w:sz w:val="24"/>
          <w:szCs w:val="24"/>
          <w:lang w:eastAsia="en-US"/>
        </w:rPr>
        <w:drawing>
          <wp:anchor distT="0" distB="0" distL="0" distR="0" simplePos="0" relativeHeight="251657728" behindDoc="0" locked="0" layoutInCell="1" allowOverlap="1">
            <wp:simplePos x="0" y="0"/>
            <wp:positionH relativeFrom="column">
              <wp:align>center</wp:align>
            </wp:positionH>
            <wp:positionV relativeFrom="paragraph">
              <wp:posOffset>0</wp:posOffset>
            </wp:positionV>
            <wp:extent cx="4442460" cy="163893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42460" cy="1638935"/>
                    </a:xfrm>
                    <a:prstGeom prst="rect">
                      <a:avLst/>
                    </a:prstGeom>
                    <a:solidFill>
                      <a:srgbClr val="FFFFFF"/>
                    </a:solidFill>
                    <a:ln>
                      <a:noFill/>
                    </a:ln>
                  </pic:spPr>
                </pic:pic>
              </a:graphicData>
            </a:graphic>
          </wp:anchor>
        </w:drawing>
      </w:r>
    </w:p>
    <w:p w:rsidR="00FA56F3" w:rsidRPr="00DD7212" w:rsidRDefault="008679E5" w:rsidP="00DD7212">
      <w:pPr>
        <w:spacing w:after="0" w:line="240" w:lineRule="auto"/>
        <w:ind w:left="720"/>
        <w:rPr>
          <w:rFonts w:asciiTheme="minorHAnsi" w:hAnsiTheme="minorHAnsi" w:cstheme="minorHAnsi"/>
          <w:sz w:val="24"/>
          <w:szCs w:val="24"/>
        </w:rPr>
      </w:pPr>
      <w:r w:rsidRPr="00DD7212">
        <w:rPr>
          <w:rFonts w:asciiTheme="minorHAnsi" w:hAnsiTheme="minorHAnsi" w:cstheme="minorHAnsi"/>
          <w:sz w:val="24"/>
          <w:szCs w:val="24"/>
        </w:rPr>
        <w:t>In the case of a set of energized images that do not have an associated set of finger images, a message will be displayed to alert the user, see below:</w:t>
      </w:r>
    </w:p>
    <w:p w:rsidR="00FA56F3" w:rsidRPr="00DD7212" w:rsidRDefault="00FA56F3" w:rsidP="00DD7212">
      <w:pPr>
        <w:spacing w:after="0" w:line="240" w:lineRule="auto"/>
        <w:ind w:left="720"/>
        <w:rPr>
          <w:rFonts w:asciiTheme="minorHAnsi" w:hAnsiTheme="minorHAnsi" w:cstheme="minorHAnsi"/>
          <w:sz w:val="24"/>
          <w:szCs w:val="24"/>
        </w:rPr>
      </w:pPr>
    </w:p>
    <w:p w:rsidR="00FA56F3" w:rsidRPr="00DD7212" w:rsidRDefault="00DD7212" w:rsidP="00DD7212">
      <w:pPr>
        <w:spacing w:after="0" w:line="240" w:lineRule="auto"/>
        <w:ind w:left="720"/>
        <w:rPr>
          <w:rFonts w:asciiTheme="minorHAnsi" w:hAnsiTheme="minorHAnsi" w:cstheme="minorHAnsi"/>
          <w:sz w:val="24"/>
          <w:szCs w:val="24"/>
        </w:rPr>
      </w:pPr>
      <w:r>
        <w:rPr>
          <w:rFonts w:asciiTheme="minorHAnsi" w:hAnsiTheme="minorHAnsi" w:cstheme="minorHAnsi"/>
          <w:noProof/>
          <w:sz w:val="24"/>
          <w:szCs w:val="24"/>
          <w:lang w:eastAsia="en-US"/>
        </w:rPr>
        <w:drawing>
          <wp:anchor distT="0" distB="0" distL="0" distR="0" simplePos="0" relativeHeight="251656704" behindDoc="0" locked="0" layoutInCell="1" allowOverlap="1">
            <wp:simplePos x="0" y="0"/>
            <wp:positionH relativeFrom="column">
              <wp:align>center</wp:align>
            </wp:positionH>
            <wp:positionV relativeFrom="paragraph">
              <wp:posOffset>0</wp:posOffset>
            </wp:positionV>
            <wp:extent cx="4481830" cy="156400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81830" cy="1564005"/>
                    </a:xfrm>
                    <a:prstGeom prst="rect">
                      <a:avLst/>
                    </a:prstGeom>
                    <a:solidFill>
                      <a:srgbClr val="FFFFFF"/>
                    </a:solidFill>
                    <a:ln>
                      <a:noFill/>
                    </a:ln>
                  </pic:spPr>
                </pic:pic>
              </a:graphicData>
            </a:graphic>
          </wp:anchor>
        </w:drawing>
      </w:r>
    </w:p>
    <w:p w:rsidR="00FA56F3" w:rsidRPr="00DD7212" w:rsidRDefault="00FA56F3" w:rsidP="00DD7212">
      <w:pPr>
        <w:spacing w:after="0" w:line="240" w:lineRule="auto"/>
        <w:ind w:left="720"/>
        <w:rPr>
          <w:rFonts w:asciiTheme="minorHAnsi" w:hAnsiTheme="minorHAnsi" w:cstheme="minorHAnsi"/>
          <w:sz w:val="24"/>
          <w:szCs w:val="24"/>
        </w:rPr>
      </w:pPr>
    </w:p>
    <w:p w:rsidR="00FA56F3" w:rsidRPr="00DD7212" w:rsidRDefault="008679E5" w:rsidP="00DD7212">
      <w:pPr>
        <w:spacing w:after="0" w:line="240" w:lineRule="auto"/>
        <w:ind w:left="720"/>
        <w:rPr>
          <w:rFonts w:asciiTheme="minorHAnsi" w:hAnsiTheme="minorHAnsi" w:cstheme="minorHAnsi"/>
          <w:sz w:val="24"/>
          <w:szCs w:val="24"/>
        </w:rPr>
      </w:pPr>
      <w:r w:rsidRPr="00DD7212">
        <w:rPr>
          <w:rFonts w:asciiTheme="minorHAnsi" w:hAnsiTheme="minorHAnsi" w:cstheme="minorHAnsi"/>
          <w:b/>
          <w:bCs/>
          <w:sz w:val="24"/>
          <w:szCs w:val="24"/>
        </w:rPr>
        <w:t>Requirement #5</w:t>
      </w:r>
      <w:r w:rsidRPr="00DD7212">
        <w:rPr>
          <w:rFonts w:asciiTheme="minorHAnsi" w:hAnsiTheme="minorHAnsi" w:cstheme="minorHAnsi"/>
          <w:sz w:val="24"/>
          <w:szCs w:val="24"/>
        </w:rPr>
        <w:t>: The capture process window will be modified to display the finger image along with the energized image.</w:t>
      </w:r>
    </w:p>
    <w:p w:rsidR="00FA56F3" w:rsidRPr="00DD7212" w:rsidRDefault="00FA56F3" w:rsidP="00DD7212">
      <w:pPr>
        <w:spacing w:after="0" w:line="240" w:lineRule="auto"/>
        <w:ind w:left="720"/>
        <w:rPr>
          <w:rFonts w:asciiTheme="minorHAnsi" w:hAnsiTheme="minorHAnsi" w:cstheme="minorHAnsi"/>
          <w:sz w:val="24"/>
          <w:szCs w:val="24"/>
        </w:rPr>
      </w:pPr>
    </w:p>
    <w:p w:rsidR="00FA56F3" w:rsidRPr="00DD7212" w:rsidRDefault="008679E5" w:rsidP="00DD7212">
      <w:pPr>
        <w:spacing w:after="0" w:line="240" w:lineRule="auto"/>
        <w:ind w:left="720"/>
        <w:rPr>
          <w:rFonts w:asciiTheme="minorHAnsi" w:hAnsiTheme="minorHAnsi" w:cstheme="minorHAnsi"/>
          <w:sz w:val="24"/>
          <w:szCs w:val="24"/>
        </w:rPr>
      </w:pPr>
      <w:r w:rsidRPr="00DD7212">
        <w:rPr>
          <w:rFonts w:asciiTheme="minorHAnsi" w:hAnsiTheme="minorHAnsi" w:cstheme="minorHAnsi"/>
          <w:b/>
          <w:bCs/>
          <w:sz w:val="24"/>
          <w:szCs w:val="24"/>
        </w:rPr>
        <w:t>Specification</w:t>
      </w:r>
      <w:r w:rsidRPr="00DD7212">
        <w:rPr>
          <w:rFonts w:asciiTheme="minorHAnsi" w:hAnsiTheme="minorHAnsi" w:cstheme="minorHAnsi"/>
          <w:sz w:val="24"/>
          <w:szCs w:val="24"/>
        </w:rPr>
        <w:t xml:space="preserve">: The capture process was modified to display both the finger image as well as the energized image during the scan process. The 'preview window' as it is commonly </w:t>
      </w:r>
      <w:r w:rsidR="00DD7212" w:rsidRPr="00DD7212">
        <w:rPr>
          <w:rFonts w:asciiTheme="minorHAnsi" w:hAnsiTheme="minorHAnsi" w:cstheme="minorHAnsi"/>
          <w:sz w:val="24"/>
          <w:szCs w:val="24"/>
        </w:rPr>
        <w:t>known</w:t>
      </w:r>
      <w:r w:rsidRPr="00DD7212">
        <w:rPr>
          <w:rFonts w:asciiTheme="minorHAnsi" w:hAnsiTheme="minorHAnsi" w:cstheme="minorHAnsi"/>
          <w:sz w:val="24"/>
          <w:szCs w:val="24"/>
        </w:rPr>
        <w:t xml:space="preserve"> will now server a dual function:</w:t>
      </w:r>
    </w:p>
    <w:p w:rsidR="00FA56F3" w:rsidRPr="00DD7212" w:rsidRDefault="00FA56F3" w:rsidP="00DD7212">
      <w:pPr>
        <w:spacing w:after="0" w:line="240" w:lineRule="auto"/>
        <w:ind w:left="720"/>
        <w:rPr>
          <w:rFonts w:asciiTheme="minorHAnsi" w:hAnsiTheme="minorHAnsi" w:cstheme="minorHAnsi"/>
          <w:sz w:val="24"/>
          <w:szCs w:val="24"/>
        </w:rPr>
      </w:pPr>
    </w:p>
    <w:p w:rsidR="00FA56F3" w:rsidRPr="00DD7212" w:rsidRDefault="008679E5" w:rsidP="00DD7212">
      <w:pPr>
        <w:numPr>
          <w:ilvl w:val="0"/>
          <w:numId w:val="3"/>
        </w:numPr>
        <w:spacing w:after="0" w:line="240" w:lineRule="auto"/>
        <w:rPr>
          <w:rFonts w:asciiTheme="minorHAnsi" w:hAnsiTheme="minorHAnsi" w:cstheme="minorHAnsi"/>
          <w:sz w:val="24"/>
          <w:szCs w:val="24"/>
        </w:rPr>
      </w:pPr>
      <w:r w:rsidRPr="00DD7212">
        <w:rPr>
          <w:rFonts w:asciiTheme="minorHAnsi" w:hAnsiTheme="minorHAnsi" w:cstheme="minorHAnsi"/>
          <w:sz w:val="24"/>
          <w:szCs w:val="24"/>
        </w:rPr>
        <w:t>To display the live preview, so the finger can be properly aligned before the energized image is captured.</w:t>
      </w:r>
    </w:p>
    <w:p w:rsidR="00FA56F3" w:rsidRPr="00DD7212" w:rsidRDefault="008679E5" w:rsidP="00DD7212">
      <w:pPr>
        <w:numPr>
          <w:ilvl w:val="0"/>
          <w:numId w:val="3"/>
        </w:numPr>
        <w:spacing w:after="0" w:line="240" w:lineRule="auto"/>
        <w:rPr>
          <w:rFonts w:asciiTheme="minorHAnsi" w:hAnsiTheme="minorHAnsi" w:cstheme="minorHAnsi"/>
          <w:sz w:val="24"/>
          <w:szCs w:val="24"/>
        </w:rPr>
      </w:pPr>
      <w:r w:rsidRPr="00DD7212">
        <w:rPr>
          <w:rFonts w:asciiTheme="minorHAnsi" w:hAnsiTheme="minorHAnsi" w:cstheme="minorHAnsi"/>
          <w:sz w:val="24"/>
          <w:szCs w:val="24"/>
        </w:rPr>
        <w:t xml:space="preserve">To display the associated captured finger image when reviewing the energized image for proper alignment. </w:t>
      </w:r>
    </w:p>
    <w:p w:rsidR="00FA56F3" w:rsidRPr="00DD7212" w:rsidRDefault="00FA56F3" w:rsidP="00DD7212">
      <w:pPr>
        <w:spacing w:after="0" w:line="240" w:lineRule="auto"/>
        <w:ind w:left="720"/>
        <w:rPr>
          <w:rFonts w:asciiTheme="minorHAnsi" w:hAnsiTheme="minorHAnsi" w:cstheme="minorHAnsi"/>
          <w:sz w:val="24"/>
          <w:szCs w:val="24"/>
        </w:rPr>
      </w:pPr>
    </w:p>
    <w:p w:rsidR="00FA56F3" w:rsidRPr="00DD7212" w:rsidRDefault="00DD7212" w:rsidP="00DD7212">
      <w:pPr>
        <w:spacing w:after="0" w:line="240" w:lineRule="auto"/>
        <w:ind w:left="720"/>
        <w:rPr>
          <w:rFonts w:asciiTheme="minorHAnsi" w:hAnsiTheme="minorHAnsi" w:cstheme="minorHAnsi"/>
          <w:sz w:val="24"/>
          <w:szCs w:val="24"/>
        </w:rPr>
      </w:pPr>
      <w:r>
        <w:rPr>
          <w:rFonts w:asciiTheme="minorHAnsi" w:hAnsiTheme="minorHAnsi" w:cstheme="minorHAnsi"/>
          <w:noProof/>
          <w:sz w:val="24"/>
          <w:szCs w:val="24"/>
          <w:lang w:eastAsia="en-US"/>
        </w:rPr>
        <w:lastRenderedPageBreak/>
        <w:drawing>
          <wp:anchor distT="0" distB="0" distL="0" distR="0" simplePos="0" relativeHeight="251658752" behindDoc="0" locked="0" layoutInCell="1" allowOverlap="1">
            <wp:simplePos x="0" y="0"/>
            <wp:positionH relativeFrom="column">
              <wp:align>center</wp:align>
            </wp:positionH>
            <wp:positionV relativeFrom="paragraph">
              <wp:posOffset>0</wp:posOffset>
            </wp:positionV>
            <wp:extent cx="4516120" cy="2603500"/>
            <wp:effectExtent l="0" t="0" r="0" b="635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16120" cy="2603500"/>
                    </a:xfrm>
                    <a:prstGeom prst="rect">
                      <a:avLst/>
                    </a:prstGeom>
                    <a:solidFill>
                      <a:srgbClr val="FFFFFF"/>
                    </a:solidFill>
                    <a:ln>
                      <a:noFill/>
                    </a:ln>
                  </pic:spPr>
                </pic:pic>
              </a:graphicData>
            </a:graphic>
          </wp:anchor>
        </w:drawing>
      </w:r>
    </w:p>
    <w:p w:rsidR="00FA56F3" w:rsidRPr="00DD7212" w:rsidRDefault="008679E5" w:rsidP="00DD7212">
      <w:pPr>
        <w:pStyle w:val="ListParagraph"/>
        <w:spacing w:after="0"/>
        <w:rPr>
          <w:rFonts w:asciiTheme="minorHAnsi" w:hAnsiTheme="minorHAnsi" w:cstheme="minorHAnsi"/>
          <w:sz w:val="24"/>
          <w:szCs w:val="24"/>
        </w:rPr>
      </w:pPr>
      <w:r w:rsidRPr="00DD7212">
        <w:rPr>
          <w:rFonts w:asciiTheme="minorHAnsi" w:hAnsiTheme="minorHAnsi" w:cstheme="minorHAnsi"/>
          <w:sz w:val="24"/>
          <w:szCs w:val="24"/>
        </w:rPr>
        <w:t>A button labeled 'Live Preview' has also been added in order to allow an image to be recaptured when reviewing the display.</w:t>
      </w:r>
    </w:p>
    <w:p w:rsidR="00FA56F3" w:rsidRPr="00DD7212" w:rsidRDefault="00FA56F3" w:rsidP="00DD7212">
      <w:pPr>
        <w:pStyle w:val="ListParagraph"/>
        <w:spacing w:after="0"/>
        <w:rPr>
          <w:rFonts w:asciiTheme="minorHAnsi" w:hAnsiTheme="minorHAnsi" w:cstheme="minorHAnsi"/>
          <w:sz w:val="24"/>
          <w:szCs w:val="24"/>
        </w:rPr>
      </w:pPr>
    </w:p>
    <w:p w:rsidR="00CF1C62" w:rsidRDefault="00CF1C62">
      <w:pPr>
        <w:suppressAutoHyphens w:val="0"/>
        <w:spacing w:after="0" w:line="240" w:lineRule="auto"/>
        <w:rPr>
          <w:rFonts w:asciiTheme="minorHAnsi" w:hAnsiTheme="minorHAnsi" w:cstheme="minorHAnsi"/>
          <w:sz w:val="24"/>
          <w:szCs w:val="24"/>
        </w:rPr>
      </w:pPr>
      <w:r>
        <w:rPr>
          <w:rFonts w:asciiTheme="minorHAnsi" w:hAnsiTheme="minorHAnsi" w:cstheme="minorHAnsi"/>
          <w:sz w:val="24"/>
          <w:szCs w:val="24"/>
        </w:rPr>
        <w:br w:type="page"/>
      </w:r>
    </w:p>
    <w:p w:rsidR="00FA56F3" w:rsidRPr="00DD7212" w:rsidRDefault="008679E5" w:rsidP="00CF1C62">
      <w:pPr>
        <w:spacing w:after="0"/>
        <w:jc w:val="center"/>
        <w:rPr>
          <w:rFonts w:asciiTheme="minorHAnsi" w:hAnsiTheme="minorHAnsi" w:cstheme="minorHAnsi"/>
          <w:b/>
          <w:sz w:val="24"/>
          <w:szCs w:val="24"/>
        </w:rPr>
      </w:pPr>
      <w:r w:rsidRPr="00DD7212">
        <w:rPr>
          <w:rFonts w:asciiTheme="minorHAnsi" w:hAnsiTheme="minorHAnsi" w:cstheme="minorHAnsi"/>
          <w:b/>
          <w:sz w:val="24"/>
          <w:szCs w:val="24"/>
        </w:rPr>
        <w:lastRenderedPageBreak/>
        <w:t>Document Revision History</w:t>
      </w:r>
    </w:p>
    <w:tbl>
      <w:tblPr>
        <w:tblW w:w="10136" w:type="dxa"/>
        <w:tblInd w:w="-7" w:type="dxa"/>
        <w:tblLayout w:type="fixed"/>
        <w:tblLook w:val="0000" w:firstRow="0" w:lastRow="0" w:firstColumn="0" w:lastColumn="0" w:noHBand="0" w:noVBand="0"/>
      </w:tblPr>
      <w:tblGrid>
        <w:gridCol w:w="2095"/>
        <w:gridCol w:w="5400"/>
        <w:gridCol w:w="1209"/>
        <w:gridCol w:w="1432"/>
      </w:tblGrid>
      <w:tr w:rsidR="00DD7212" w:rsidRPr="00DD7212" w:rsidTr="00DD7212">
        <w:trPr>
          <w:trHeight w:hRule="exact" w:val="600"/>
          <w:tblHeader/>
        </w:trPr>
        <w:tc>
          <w:tcPr>
            <w:tcW w:w="2095"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r w:rsidRPr="00DD7212">
              <w:rPr>
                <w:rFonts w:asciiTheme="minorHAnsi" w:hAnsiTheme="minorHAnsi" w:cstheme="minorHAnsi"/>
                <w:sz w:val="24"/>
                <w:szCs w:val="24"/>
              </w:rPr>
              <w:t>Version Number:</w:t>
            </w:r>
          </w:p>
        </w:tc>
        <w:tc>
          <w:tcPr>
            <w:tcW w:w="5400"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r w:rsidRPr="00DD7212">
              <w:rPr>
                <w:rFonts w:asciiTheme="minorHAnsi" w:hAnsiTheme="minorHAnsi" w:cstheme="minorHAnsi"/>
                <w:sz w:val="24"/>
                <w:szCs w:val="24"/>
              </w:rPr>
              <w:t>Description of Change:</w:t>
            </w:r>
          </w:p>
          <w:p w:rsidR="00DD7212" w:rsidRPr="00DD7212" w:rsidRDefault="00DD7212" w:rsidP="00DD7212">
            <w:pPr>
              <w:spacing w:after="0"/>
              <w:rPr>
                <w:rFonts w:asciiTheme="minorHAnsi" w:hAnsiTheme="minorHAnsi" w:cstheme="minorHAnsi"/>
                <w:sz w:val="24"/>
                <w:szCs w:val="24"/>
              </w:rPr>
            </w:pPr>
          </w:p>
          <w:p w:rsidR="00DD7212" w:rsidRPr="00DD7212" w:rsidRDefault="00DD7212" w:rsidP="00DD7212">
            <w:pPr>
              <w:spacing w:after="0"/>
              <w:rPr>
                <w:rFonts w:asciiTheme="minorHAnsi" w:hAnsiTheme="minorHAnsi"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r w:rsidRPr="00DD7212">
              <w:rPr>
                <w:rFonts w:asciiTheme="minorHAnsi" w:hAnsiTheme="minorHAnsi" w:cstheme="minorHAnsi"/>
                <w:sz w:val="24"/>
                <w:szCs w:val="24"/>
              </w:rPr>
              <w:t>Date:</w:t>
            </w:r>
          </w:p>
        </w:tc>
        <w:tc>
          <w:tcPr>
            <w:tcW w:w="1432" w:type="dxa"/>
            <w:tcBorders>
              <w:top w:val="single" w:sz="4" w:space="0" w:color="000000"/>
              <w:left w:val="single" w:sz="4" w:space="0" w:color="000000"/>
              <w:bottom w:val="single" w:sz="4" w:space="0" w:color="000000"/>
              <w:right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r w:rsidRPr="00DD7212">
              <w:rPr>
                <w:rFonts w:asciiTheme="minorHAnsi" w:hAnsiTheme="minorHAnsi" w:cstheme="minorHAnsi"/>
                <w:sz w:val="24"/>
                <w:szCs w:val="24"/>
              </w:rPr>
              <w:t>Updated by:</w:t>
            </w:r>
          </w:p>
        </w:tc>
      </w:tr>
      <w:tr w:rsidR="00DD7212" w:rsidRPr="00DD7212" w:rsidTr="00DD7212">
        <w:trPr>
          <w:tblHeader/>
        </w:trPr>
        <w:tc>
          <w:tcPr>
            <w:tcW w:w="2095"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r>
              <w:rPr>
                <w:rFonts w:asciiTheme="minorHAnsi" w:hAnsiTheme="minorHAnsi" w:cstheme="minorHAnsi"/>
                <w:sz w:val="24"/>
                <w:szCs w:val="24"/>
              </w:rPr>
              <w:t>000</w:t>
            </w:r>
          </w:p>
        </w:tc>
        <w:tc>
          <w:tcPr>
            <w:tcW w:w="5400"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r>
              <w:rPr>
                <w:rFonts w:asciiTheme="minorHAnsi" w:hAnsiTheme="minorHAnsi" w:cstheme="minorHAnsi"/>
                <w:sz w:val="24"/>
                <w:szCs w:val="24"/>
              </w:rPr>
              <w:t>Introduction</w:t>
            </w:r>
          </w:p>
        </w:tc>
        <w:tc>
          <w:tcPr>
            <w:tcW w:w="1209" w:type="dxa"/>
            <w:tcBorders>
              <w:top w:val="single" w:sz="4" w:space="0" w:color="000000"/>
              <w:left w:val="single" w:sz="4" w:space="0" w:color="000000"/>
              <w:bottom w:val="single" w:sz="4" w:space="0" w:color="000000"/>
            </w:tcBorders>
            <w:shd w:val="clear" w:color="auto" w:fill="auto"/>
          </w:tcPr>
          <w:p w:rsidR="00DD7212" w:rsidRPr="00DD7212" w:rsidRDefault="00B26216" w:rsidP="00DD7212">
            <w:pPr>
              <w:snapToGrid w:val="0"/>
              <w:spacing w:after="0"/>
              <w:jc w:val="center"/>
              <w:rPr>
                <w:rFonts w:asciiTheme="minorHAnsi" w:hAnsiTheme="minorHAnsi" w:cstheme="minorHAnsi"/>
                <w:sz w:val="24"/>
                <w:szCs w:val="24"/>
              </w:rPr>
            </w:pPr>
            <w:r>
              <w:rPr>
                <w:rFonts w:asciiTheme="minorHAnsi" w:hAnsiTheme="minorHAnsi" w:cstheme="minorHAnsi"/>
                <w:sz w:val="24"/>
                <w:szCs w:val="24"/>
              </w:rPr>
              <w:t>5/24/11</w:t>
            </w:r>
          </w:p>
        </w:tc>
        <w:tc>
          <w:tcPr>
            <w:tcW w:w="1432" w:type="dxa"/>
            <w:tcBorders>
              <w:top w:val="single" w:sz="4" w:space="0" w:color="000000"/>
              <w:left w:val="single" w:sz="4" w:space="0" w:color="000000"/>
              <w:bottom w:val="single" w:sz="4" w:space="0" w:color="000000"/>
              <w:right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r>
              <w:rPr>
                <w:rFonts w:asciiTheme="minorHAnsi" w:hAnsiTheme="minorHAnsi" w:cstheme="minorHAnsi"/>
                <w:sz w:val="24"/>
                <w:szCs w:val="24"/>
              </w:rPr>
              <w:t>A. Mason</w:t>
            </w:r>
          </w:p>
        </w:tc>
      </w:tr>
      <w:tr w:rsidR="00DD7212" w:rsidRPr="00DD7212" w:rsidTr="00DD7212">
        <w:trPr>
          <w:tblHeader/>
        </w:trPr>
        <w:tc>
          <w:tcPr>
            <w:tcW w:w="2095"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c>
          <w:tcPr>
            <w:tcW w:w="5400"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c>
          <w:tcPr>
            <w:tcW w:w="1432" w:type="dxa"/>
            <w:tcBorders>
              <w:top w:val="single" w:sz="4" w:space="0" w:color="000000"/>
              <w:left w:val="single" w:sz="4" w:space="0" w:color="000000"/>
              <w:bottom w:val="single" w:sz="4" w:space="0" w:color="000000"/>
              <w:right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r>
      <w:tr w:rsidR="00DD7212" w:rsidRPr="00DD7212" w:rsidTr="00DD7212">
        <w:trPr>
          <w:tblHeader/>
        </w:trPr>
        <w:tc>
          <w:tcPr>
            <w:tcW w:w="2095"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c>
          <w:tcPr>
            <w:tcW w:w="5400"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c>
          <w:tcPr>
            <w:tcW w:w="1432" w:type="dxa"/>
            <w:tcBorders>
              <w:top w:val="single" w:sz="4" w:space="0" w:color="000000"/>
              <w:left w:val="single" w:sz="4" w:space="0" w:color="000000"/>
              <w:bottom w:val="single" w:sz="4" w:space="0" w:color="000000"/>
              <w:right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r>
      <w:tr w:rsidR="00DD7212" w:rsidRPr="00DD7212" w:rsidTr="00DD7212">
        <w:trPr>
          <w:tblHeader/>
        </w:trPr>
        <w:tc>
          <w:tcPr>
            <w:tcW w:w="2095"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c>
          <w:tcPr>
            <w:tcW w:w="5400"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c>
          <w:tcPr>
            <w:tcW w:w="1432" w:type="dxa"/>
            <w:tcBorders>
              <w:top w:val="single" w:sz="4" w:space="0" w:color="000000"/>
              <w:left w:val="single" w:sz="4" w:space="0" w:color="000000"/>
              <w:bottom w:val="single" w:sz="4" w:space="0" w:color="000000"/>
              <w:right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r>
      <w:tr w:rsidR="00DD7212" w:rsidRPr="00DD7212" w:rsidTr="00DD7212">
        <w:trPr>
          <w:tblHeader/>
        </w:trPr>
        <w:tc>
          <w:tcPr>
            <w:tcW w:w="2095"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c>
          <w:tcPr>
            <w:tcW w:w="5400"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c>
          <w:tcPr>
            <w:tcW w:w="1432" w:type="dxa"/>
            <w:tcBorders>
              <w:top w:val="single" w:sz="4" w:space="0" w:color="000000"/>
              <w:left w:val="single" w:sz="4" w:space="0" w:color="000000"/>
              <w:bottom w:val="single" w:sz="4" w:space="0" w:color="000000"/>
              <w:right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r>
      <w:tr w:rsidR="00DD7212" w:rsidRPr="00DD7212" w:rsidTr="00DD7212">
        <w:trPr>
          <w:tblHeader/>
        </w:trPr>
        <w:tc>
          <w:tcPr>
            <w:tcW w:w="2095"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c>
          <w:tcPr>
            <w:tcW w:w="5400"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c>
          <w:tcPr>
            <w:tcW w:w="1432" w:type="dxa"/>
            <w:tcBorders>
              <w:top w:val="single" w:sz="4" w:space="0" w:color="000000"/>
              <w:left w:val="single" w:sz="4" w:space="0" w:color="000000"/>
              <w:bottom w:val="single" w:sz="4" w:space="0" w:color="000000"/>
              <w:right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r>
      <w:tr w:rsidR="00DD7212" w:rsidRPr="00DD7212" w:rsidTr="00DD7212">
        <w:trPr>
          <w:tblHeader/>
        </w:trPr>
        <w:tc>
          <w:tcPr>
            <w:tcW w:w="2095"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c>
          <w:tcPr>
            <w:tcW w:w="5400"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p>
        </w:tc>
        <w:tc>
          <w:tcPr>
            <w:tcW w:w="1432" w:type="dxa"/>
            <w:tcBorders>
              <w:top w:val="single" w:sz="4" w:space="0" w:color="000000"/>
              <w:left w:val="single" w:sz="4" w:space="0" w:color="000000"/>
              <w:bottom w:val="single" w:sz="4" w:space="0" w:color="000000"/>
              <w:right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r>
      <w:tr w:rsidR="00DD7212" w:rsidRPr="00DD7212" w:rsidTr="00DD7212">
        <w:trPr>
          <w:tblHeader/>
        </w:trPr>
        <w:tc>
          <w:tcPr>
            <w:tcW w:w="2095"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c>
          <w:tcPr>
            <w:tcW w:w="5400"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p>
        </w:tc>
        <w:tc>
          <w:tcPr>
            <w:tcW w:w="1432" w:type="dxa"/>
            <w:tcBorders>
              <w:top w:val="single" w:sz="4" w:space="0" w:color="000000"/>
              <w:left w:val="single" w:sz="4" w:space="0" w:color="000000"/>
              <w:bottom w:val="single" w:sz="4" w:space="0" w:color="000000"/>
              <w:right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r>
      <w:tr w:rsidR="00DD7212" w:rsidRPr="00DD7212" w:rsidTr="00DD7212">
        <w:trPr>
          <w:tblHeader/>
        </w:trPr>
        <w:tc>
          <w:tcPr>
            <w:tcW w:w="2095"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c>
          <w:tcPr>
            <w:tcW w:w="5400"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p>
        </w:tc>
        <w:tc>
          <w:tcPr>
            <w:tcW w:w="1432" w:type="dxa"/>
            <w:tcBorders>
              <w:top w:val="single" w:sz="4" w:space="0" w:color="000000"/>
              <w:left w:val="single" w:sz="4" w:space="0" w:color="000000"/>
              <w:bottom w:val="single" w:sz="4" w:space="0" w:color="000000"/>
              <w:right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r>
      <w:tr w:rsidR="00DD7212" w:rsidRPr="00DD7212" w:rsidTr="00DD7212">
        <w:trPr>
          <w:tblHeader/>
        </w:trPr>
        <w:tc>
          <w:tcPr>
            <w:tcW w:w="2095"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c>
          <w:tcPr>
            <w:tcW w:w="5400"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p>
        </w:tc>
        <w:tc>
          <w:tcPr>
            <w:tcW w:w="1432" w:type="dxa"/>
            <w:tcBorders>
              <w:top w:val="single" w:sz="4" w:space="0" w:color="000000"/>
              <w:left w:val="single" w:sz="4" w:space="0" w:color="000000"/>
              <w:bottom w:val="single" w:sz="4" w:space="0" w:color="000000"/>
              <w:right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r>
      <w:tr w:rsidR="00DD7212" w:rsidRPr="00DD7212" w:rsidTr="00DD7212">
        <w:trPr>
          <w:tblHeader/>
        </w:trPr>
        <w:tc>
          <w:tcPr>
            <w:tcW w:w="2095"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c>
          <w:tcPr>
            <w:tcW w:w="5400"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p>
        </w:tc>
        <w:tc>
          <w:tcPr>
            <w:tcW w:w="1432" w:type="dxa"/>
            <w:tcBorders>
              <w:top w:val="single" w:sz="4" w:space="0" w:color="000000"/>
              <w:left w:val="single" w:sz="4" w:space="0" w:color="000000"/>
              <w:bottom w:val="single" w:sz="4" w:space="0" w:color="000000"/>
              <w:right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r>
      <w:tr w:rsidR="00DD7212" w:rsidRPr="00DD7212" w:rsidTr="00DD7212">
        <w:trPr>
          <w:tblHeader/>
        </w:trPr>
        <w:tc>
          <w:tcPr>
            <w:tcW w:w="2095"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c>
          <w:tcPr>
            <w:tcW w:w="5400"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p>
        </w:tc>
        <w:tc>
          <w:tcPr>
            <w:tcW w:w="1432" w:type="dxa"/>
            <w:tcBorders>
              <w:top w:val="single" w:sz="4" w:space="0" w:color="000000"/>
              <w:left w:val="single" w:sz="4" w:space="0" w:color="000000"/>
              <w:bottom w:val="single" w:sz="4" w:space="0" w:color="000000"/>
              <w:right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r>
      <w:tr w:rsidR="00DD7212" w:rsidRPr="00DD7212" w:rsidTr="00DD7212">
        <w:trPr>
          <w:tblHeader/>
        </w:trPr>
        <w:tc>
          <w:tcPr>
            <w:tcW w:w="2095"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c>
          <w:tcPr>
            <w:tcW w:w="5400"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p>
        </w:tc>
        <w:tc>
          <w:tcPr>
            <w:tcW w:w="1432" w:type="dxa"/>
            <w:tcBorders>
              <w:top w:val="single" w:sz="4" w:space="0" w:color="000000"/>
              <w:left w:val="single" w:sz="4" w:space="0" w:color="000000"/>
              <w:bottom w:val="single" w:sz="4" w:space="0" w:color="000000"/>
              <w:right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r>
      <w:tr w:rsidR="00DD7212" w:rsidRPr="00DD7212" w:rsidTr="00DD7212">
        <w:trPr>
          <w:tblHeader/>
        </w:trPr>
        <w:tc>
          <w:tcPr>
            <w:tcW w:w="2095"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c>
          <w:tcPr>
            <w:tcW w:w="5400"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p>
        </w:tc>
        <w:tc>
          <w:tcPr>
            <w:tcW w:w="1432" w:type="dxa"/>
            <w:tcBorders>
              <w:top w:val="single" w:sz="4" w:space="0" w:color="000000"/>
              <w:left w:val="single" w:sz="4" w:space="0" w:color="000000"/>
              <w:bottom w:val="single" w:sz="4" w:space="0" w:color="000000"/>
              <w:right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r>
      <w:tr w:rsidR="00DD7212" w:rsidRPr="00DD7212" w:rsidTr="00DD7212">
        <w:tc>
          <w:tcPr>
            <w:tcW w:w="2095"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c>
          <w:tcPr>
            <w:tcW w:w="5400"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DD7212" w:rsidRPr="00DD7212" w:rsidRDefault="00DD7212" w:rsidP="00DD7212">
            <w:pPr>
              <w:snapToGrid w:val="0"/>
              <w:spacing w:after="0"/>
              <w:rPr>
                <w:rFonts w:asciiTheme="minorHAnsi" w:hAnsiTheme="minorHAnsi" w:cstheme="minorHAnsi"/>
                <w:sz w:val="24"/>
                <w:szCs w:val="24"/>
              </w:rPr>
            </w:pPr>
          </w:p>
        </w:tc>
        <w:tc>
          <w:tcPr>
            <w:tcW w:w="1432" w:type="dxa"/>
            <w:tcBorders>
              <w:top w:val="single" w:sz="4" w:space="0" w:color="000000"/>
              <w:left w:val="single" w:sz="4" w:space="0" w:color="000000"/>
              <w:bottom w:val="single" w:sz="4" w:space="0" w:color="000000"/>
              <w:right w:val="single" w:sz="4" w:space="0" w:color="000000"/>
            </w:tcBorders>
            <w:shd w:val="clear" w:color="auto" w:fill="auto"/>
          </w:tcPr>
          <w:p w:rsidR="00DD7212" w:rsidRPr="00DD7212" w:rsidRDefault="00DD7212" w:rsidP="00DD7212">
            <w:pPr>
              <w:snapToGrid w:val="0"/>
              <w:spacing w:after="0"/>
              <w:jc w:val="center"/>
              <w:rPr>
                <w:rFonts w:asciiTheme="minorHAnsi" w:hAnsiTheme="minorHAnsi" w:cstheme="minorHAnsi"/>
                <w:sz w:val="24"/>
                <w:szCs w:val="24"/>
              </w:rPr>
            </w:pPr>
          </w:p>
        </w:tc>
      </w:tr>
    </w:tbl>
    <w:p w:rsidR="008679E5" w:rsidRPr="00DD7212" w:rsidRDefault="008679E5" w:rsidP="00DD7212">
      <w:pPr>
        <w:spacing w:after="0"/>
        <w:rPr>
          <w:rFonts w:asciiTheme="minorHAnsi" w:hAnsiTheme="minorHAnsi" w:cstheme="minorHAnsi"/>
          <w:sz w:val="24"/>
          <w:szCs w:val="24"/>
        </w:rPr>
      </w:pPr>
    </w:p>
    <w:sectPr w:rsidR="008679E5" w:rsidRPr="00DD7212" w:rsidSect="000421A1">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79E5" w:rsidRDefault="008679E5">
      <w:pPr>
        <w:spacing w:after="0" w:line="240" w:lineRule="auto"/>
      </w:pPr>
      <w:r>
        <w:separator/>
      </w:r>
    </w:p>
  </w:endnote>
  <w:endnote w:type="continuationSeparator" w:id="0">
    <w:p w:rsidR="008679E5" w:rsidRDefault="00867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ourier New"/>
    <w:charset w:val="00"/>
    <w:family w:val="auto"/>
    <w:pitch w:val="variable"/>
    <w:sig w:usb0="00000003" w:usb1="1001ECEA" w:usb2="00000000" w:usb3="00000000" w:csb0="0000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Rockwell">
    <w:altName w:val="Times New Roman"/>
    <w:charset w:val="00"/>
    <w:family w:val="roman"/>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E14" w:rsidRDefault="008F4E1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56F3" w:rsidRPr="00DD7212" w:rsidRDefault="00DD7212">
    <w:pPr>
      <w:pStyle w:val="Footer"/>
      <w:rPr>
        <w:rFonts w:asciiTheme="minorHAnsi" w:hAnsiTheme="minorHAnsi" w:cstheme="minorHAnsi"/>
        <w:sz w:val="18"/>
        <w:szCs w:val="18"/>
      </w:rPr>
    </w:pPr>
    <w:r>
      <w:rPr>
        <w:rFonts w:asciiTheme="minorHAnsi" w:hAnsiTheme="minorHAnsi" w:cstheme="minorHAnsi"/>
        <w:sz w:val="18"/>
        <w:szCs w:val="18"/>
      </w:rPr>
      <w:t xml:space="preserve">Persisting Finger </w:t>
    </w:r>
    <w:r w:rsidR="008F4E14">
      <w:rPr>
        <w:rFonts w:asciiTheme="minorHAnsi" w:hAnsiTheme="minorHAnsi" w:cstheme="minorHAnsi"/>
        <w:sz w:val="18"/>
        <w:szCs w:val="18"/>
      </w:rPr>
      <w:t>Image</w:t>
    </w:r>
    <w:r>
      <w:rPr>
        <w:rFonts w:asciiTheme="minorHAnsi" w:hAnsiTheme="minorHAnsi" w:cstheme="minorHAnsi"/>
        <w:sz w:val="18"/>
        <w:szCs w:val="18"/>
      </w:rPr>
      <w:t xml:space="preserve"> Specifications</w:t>
    </w:r>
    <w:r w:rsidR="008679E5" w:rsidRPr="00DD7212">
      <w:rPr>
        <w:rFonts w:asciiTheme="minorHAnsi" w:hAnsiTheme="minorHAnsi" w:cstheme="minorHAnsi"/>
        <w:sz w:val="18"/>
        <w:szCs w:val="18"/>
      </w:rPr>
      <w:tab/>
    </w:r>
    <w:r w:rsidR="008679E5" w:rsidRPr="00DD7212">
      <w:rPr>
        <w:rFonts w:asciiTheme="minorHAnsi" w:hAnsiTheme="minorHAnsi" w:cstheme="minorHAnsi"/>
        <w:sz w:val="18"/>
        <w:szCs w:val="18"/>
      </w:rPr>
      <w:tab/>
      <w:t>Confidential &amp; Proprietary</w:t>
    </w:r>
  </w:p>
  <w:p w:rsidR="00FA56F3" w:rsidRPr="00DD7212" w:rsidRDefault="008679E5">
    <w:pPr>
      <w:pStyle w:val="Footer"/>
      <w:rPr>
        <w:rFonts w:asciiTheme="minorHAnsi" w:hAnsiTheme="minorHAnsi" w:cstheme="minorHAnsi"/>
        <w:sz w:val="18"/>
        <w:szCs w:val="18"/>
      </w:rPr>
    </w:pPr>
    <w:r w:rsidRPr="00DD7212">
      <w:rPr>
        <w:rFonts w:asciiTheme="minorHAnsi" w:hAnsiTheme="minorHAnsi" w:cstheme="minorHAnsi"/>
        <w:sz w:val="18"/>
        <w:szCs w:val="18"/>
      </w:rPr>
      <w:t>Document Number:</w:t>
    </w:r>
    <w:r w:rsidR="00DD7212">
      <w:rPr>
        <w:rFonts w:asciiTheme="minorHAnsi" w:hAnsiTheme="minorHAnsi" w:cstheme="minorHAnsi"/>
        <w:sz w:val="18"/>
        <w:szCs w:val="18"/>
      </w:rPr>
      <w:t xml:space="preserve"> SS-202-02</w:t>
    </w:r>
    <w:r w:rsidRPr="00DD7212">
      <w:rPr>
        <w:rFonts w:asciiTheme="minorHAnsi" w:hAnsiTheme="minorHAnsi" w:cstheme="minorHAnsi"/>
        <w:sz w:val="18"/>
        <w:szCs w:val="18"/>
      </w:rPr>
      <w:tab/>
    </w:r>
    <w:r w:rsidRPr="00DD7212">
      <w:rPr>
        <w:rFonts w:asciiTheme="minorHAnsi" w:hAnsiTheme="minorHAnsi" w:cstheme="minorHAnsi"/>
        <w:sz w:val="18"/>
        <w:szCs w:val="18"/>
      </w:rPr>
      <w:tab/>
      <w:t xml:space="preserve">Page </w:t>
    </w:r>
    <w:r w:rsidR="000421A1" w:rsidRPr="00DD7212">
      <w:rPr>
        <w:rFonts w:asciiTheme="minorHAnsi" w:hAnsiTheme="minorHAnsi" w:cstheme="minorHAnsi"/>
        <w:sz w:val="18"/>
        <w:szCs w:val="18"/>
      </w:rPr>
      <w:fldChar w:fldCharType="begin"/>
    </w:r>
    <w:r w:rsidRPr="00DD7212">
      <w:rPr>
        <w:rFonts w:asciiTheme="minorHAnsi" w:hAnsiTheme="minorHAnsi" w:cstheme="minorHAnsi"/>
        <w:sz w:val="18"/>
        <w:szCs w:val="18"/>
      </w:rPr>
      <w:instrText xml:space="preserve"> PAGE </w:instrText>
    </w:r>
    <w:r w:rsidR="000421A1" w:rsidRPr="00DD7212">
      <w:rPr>
        <w:rFonts w:asciiTheme="minorHAnsi" w:hAnsiTheme="minorHAnsi" w:cstheme="minorHAnsi"/>
        <w:sz w:val="18"/>
        <w:szCs w:val="18"/>
      </w:rPr>
      <w:fldChar w:fldCharType="separate"/>
    </w:r>
    <w:r w:rsidR="008F4E14">
      <w:rPr>
        <w:rFonts w:asciiTheme="minorHAnsi" w:hAnsiTheme="minorHAnsi" w:cstheme="minorHAnsi"/>
        <w:noProof/>
        <w:sz w:val="18"/>
        <w:szCs w:val="18"/>
      </w:rPr>
      <w:t>1</w:t>
    </w:r>
    <w:r w:rsidR="000421A1" w:rsidRPr="00DD7212">
      <w:rPr>
        <w:rFonts w:asciiTheme="minorHAnsi" w:hAnsiTheme="minorHAnsi" w:cstheme="minorHAnsi"/>
        <w:sz w:val="18"/>
        <w:szCs w:val="18"/>
      </w:rPr>
      <w:fldChar w:fldCharType="end"/>
    </w:r>
    <w:r w:rsidRPr="00DD7212">
      <w:rPr>
        <w:rFonts w:asciiTheme="minorHAnsi" w:hAnsiTheme="minorHAnsi" w:cstheme="minorHAnsi"/>
        <w:sz w:val="18"/>
        <w:szCs w:val="18"/>
      </w:rPr>
      <w:t xml:space="preserve"> of </w:t>
    </w:r>
    <w:r w:rsidR="008F4E14">
      <w:fldChar w:fldCharType="begin"/>
    </w:r>
    <w:r w:rsidR="008F4E14">
      <w:instrText xml:space="preserve"> NUMPAGES   \* MERGEFORMAT </w:instrText>
    </w:r>
    <w:r w:rsidR="008F4E14">
      <w:fldChar w:fldCharType="separate"/>
    </w:r>
    <w:r w:rsidR="008F4E14" w:rsidRPr="008F4E14">
      <w:rPr>
        <w:rFonts w:asciiTheme="minorHAnsi" w:hAnsiTheme="minorHAnsi" w:cstheme="minorHAnsi"/>
        <w:noProof/>
        <w:sz w:val="18"/>
        <w:szCs w:val="18"/>
      </w:rPr>
      <w:t>4</w:t>
    </w:r>
    <w:r w:rsidR="008F4E14">
      <w:rPr>
        <w:rFonts w:asciiTheme="minorHAnsi" w:hAnsiTheme="minorHAnsi" w:cstheme="minorHAnsi"/>
        <w:noProof/>
        <w:sz w:val="18"/>
        <w:szCs w:val="18"/>
      </w:rPr>
      <w:fldChar w:fldCharType="end"/>
    </w:r>
  </w:p>
  <w:p w:rsidR="00FA56F3" w:rsidRPr="00DD7212" w:rsidRDefault="008679E5">
    <w:pPr>
      <w:pStyle w:val="Footer"/>
      <w:rPr>
        <w:rFonts w:asciiTheme="minorHAnsi" w:hAnsiTheme="minorHAnsi" w:cstheme="minorHAnsi"/>
        <w:sz w:val="18"/>
        <w:szCs w:val="18"/>
      </w:rPr>
    </w:pPr>
    <w:r w:rsidRPr="00DD7212">
      <w:rPr>
        <w:rFonts w:asciiTheme="minorHAnsi" w:hAnsiTheme="minorHAnsi" w:cstheme="minorHAnsi"/>
        <w:sz w:val="18"/>
        <w:szCs w:val="18"/>
      </w:rPr>
      <w:t>Revision Number</w:t>
    </w:r>
    <w:proofErr w:type="gramStart"/>
    <w:r w:rsidRPr="00DD7212">
      <w:rPr>
        <w:rFonts w:asciiTheme="minorHAnsi" w:hAnsiTheme="minorHAnsi" w:cstheme="minorHAnsi"/>
        <w:sz w:val="18"/>
        <w:szCs w:val="18"/>
      </w:rPr>
      <w:t>:</w:t>
    </w:r>
    <w:r w:rsidR="00DD7212">
      <w:rPr>
        <w:rFonts w:asciiTheme="minorHAnsi" w:hAnsiTheme="minorHAnsi" w:cstheme="minorHAnsi"/>
        <w:sz w:val="18"/>
        <w:szCs w:val="18"/>
      </w:rPr>
      <w:t>000</w:t>
    </w:r>
    <w:proofErr w:type="gramEnd"/>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E14" w:rsidRDefault="008F4E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79E5" w:rsidRDefault="008679E5">
      <w:pPr>
        <w:spacing w:after="0" w:line="240" w:lineRule="auto"/>
      </w:pPr>
      <w:r>
        <w:separator/>
      </w:r>
    </w:p>
  </w:footnote>
  <w:footnote w:type="continuationSeparator" w:id="0">
    <w:p w:rsidR="008679E5" w:rsidRDefault="008679E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E14" w:rsidRDefault="008F4E1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5" w:type="dxa"/>
      <w:tblLayout w:type="fixed"/>
      <w:tblLook w:val="0000" w:firstRow="0" w:lastRow="0" w:firstColumn="0" w:lastColumn="0" w:noHBand="0" w:noVBand="0"/>
    </w:tblPr>
    <w:tblGrid>
      <w:gridCol w:w="3888"/>
      <w:gridCol w:w="5698"/>
    </w:tblGrid>
    <w:tr w:rsidR="00FA56F3">
      <w:tc>
        <w:tcPr>
          <w:tcW w:w="3888" w:type="dxa"/>
          <w:tcBorders>
            <w:top w:val="single" w:sz="4" w:space="0" w:color="000000"/>
            <w:left w:val="single" w:sz="4" w:space="0" w:color="000000"/>
            <w:bottom w:val="single" w:sz="4" w:space="0" w:color="000000"/>
          </w:tcBorders>
          <w:shd w:val="clear" w:color="auto" w:fill="auto"/>
          <w:vAlign w:val="center"/>
        </w:tcPr>
        <w:p w:rsidR="00FA56F3" w:rsidRDefault="00DD7212">
          <w:pPr>
            <w:pStyle w:val="Header"/>
            <w:snapToGrid w:val="0"/>
            <w:jc w:val="center"/>
            <w:rPr>
              <w:rFonts w:ascii="Verdana" w:hAnsi="Verdana"/>
              <w:b/>
              <w:sz w:val="28"/>
              <w:szCs w:val="28"/>
            </w:rPr>
          </w:pPr>
          <w:r>
            <w:rPr>
              <w:noProof/>
              <w:lang w:eastAsia="en-US"/>
            </w:rPr>
            <w:drawing>
              <wp:inline distT="0" distB="0" distL="0" distR="0" wp14:anchorId="31416515" wp14:editId="34CF9CD6">
                <wp:extent cx="20383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t="18967" b="17793"/>
                        <a:stretch>
                          <a:fillRect/>
                        </a:stretch>
                      </pic:blipFill>
                      <pic:spPr bwMode="auto">
                        <a:xfrm>
                          <a:off x="0" y="0"/>
                          <a:ext cx="2038350" cy="704850"/>
                        </a:xfrm>
                        <a:prstGeom prst="rect">
                          <a:avLst/>
                        </a:prstGeom>
                        <a:solidFill>
                          <a:srgbClr val="FFFFFF"/>
                        </a:solidFill>
                        <a:ln>
                          <a:noFill/>
                        </a:ln>
                      </pic:spPr>
                    </pic:pic>
                  </a:graphicData>
                </a:graphic>
              </wp:inline>
            </w:drawing>
          </w:r>
        </w:p>
      </w:tc>
      <w:tc>
        <w:tcPr>
          <w:tcW w:w="5698" w:type="dxa"/>
          <w:tcBorders>
            <w:top w:val="single" w:sz="4" w:space="0" w:color="000000"/>
            <w:left w:val="single" w:sz="4" w:space="0" w:color="000000"/>
            <w:bottom w:val="single" w:sz="4" w:space="0" w:color="000000"/>
            <w:right w:val="single" w:sz="4" w:space="0" w:color="000000"/>
          </w:tcBorders>
          <w:shd w:val="clear" w:color="auto" w:fill="auto"/>
          <w:vAlign w:val="center"/>
        </w:tcPr>
        <w:p w:rsidR="00FA56F3" w:rsidRPr="00DD7212" w:rsidRDefault="008679E5">
          <w:pPr>
            <w:pStyle w:val="Header"/>
            <w:snapToGrid w:val="0"/>
            <w:jc w:val="center"/>
            <w:rPr>
              <w:rFonts w:asciiTheme="minorHAnsi" w:hAnsiTheme="minorHAnsi" w:cstheme="minorHAnsi"/>
              <w:b/>
              <w:sz w:val="40"/>
              <w:szCs w:val="28"/>
            </w:rPr>
          </w:pPr>
          <w:r w:rsidRPr="00DD7212">
            <w:rPr>
              <w:rFonts w:asciiTheme="minorHAnsi" w:hAnsiTheme="minorHAnsi" w:cstheme="minorHAnsi"/>
              <w:b/>
              <w:sz w:val="40"/>
              <w:szCs w:val="28"/>
            </w:rPr>
            <w:t xml:space="preserve">Persisting Finger </w:t>
          </w:r>
          <w:r w:rsidRPr="00DD7212">
            <w:rPr>
              <w:rFonts w:asciiTheme="minorHAnsi" w:hAnsiTheme="minorHAnsi" w:cstheme="minorHAnsi"/>
              <w:b/>
              <w:sz w:val="40"/>
              <w:szCs w:val="28"/>
            </w:rPr>
            <w:t>Image</w:t>
          </w:r>
          <w:bookmarkStart w:id="0" w:name="_GoBack"/>
          <w:bookmarkEnd w:id="0"/>
          <w:r w:rsidRPr="00DD7212">
            <w:rPr>
              <w:rFonts w:asciiTheme="minorHAnsi" w:hAnsiTheme="minorHAnsi" w:cstheme="minorHAnsi"/>
              <w:b/>
              <w:sz w:val="40"/>
            </w:rPr>
            <w:t xml:space="preserve"> </w:t>
          </w:r>
          <w:r w:rsidRPr="00DD7212">
            <w:rPr>
              <w:rFonts w:asciiTheme="minorHAnsi" w:hAnsiTheme="minorHAnsi" w:cstheme="minorHAnsi"/>
              <w:b/>
              <w:sz w:val="40"/>
              <w:szCs w:val="28"/>
            </w:rPr>
            <w:t>Specifications</w:t>
          </w:r>
        </w:p>
      </w:tc>
    </w:tr>
  </w:tbl>
  <w:p w:rsidR="00FA56F3" w:rsidRDefault="00FA56F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E14" w:rsidRDefault="008F4E1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2"/>
    <w:multiLevelType w:val="multilevel"/>
    <w:tmpl w:val="00000002"/>
    <w:name w:val="WW8Num5"/>
    <w:lvl w:ilvl="0">
      <w:start w:val="1"/>
      <w:numFmt w:val="decimal"/>
      <w:lvlText w:val="%1.0"/>
      <w:lvlJc w:val="left"/>
      <w:pPr>
        <w:tabs>
          <w:tab w:val="num" w:pos="0"/>
        </w:tabs>
        <w:ind w:left="720" w:hanging="720"/>
      </w:pPr>
      <w:rPr>
        <w:rFonts w:cs="Times New Roman"/>
      </w:rPr>
    </w:lvl>
    <w:lvl w:ilvl="1">
      <w:start w:val="1"/>
      <w:numFmt w:val="decimal"/>
      <w:lvlText w:val="%1.%2"/>
      <w:lvlJc w:val="left"/>
      <w:pPr>
        <w:tabs>
          <w:tab w:val="num" w:pos="0"/>
        </w:tabs>
        <w:ind w:left="1440" w:hanging="720"/>
      </w:pPr>
      <w:rPr>
        <w:rFonts w:cs="Times New Roman"/>
      </w:rPr>
    </w:lvl>
    <w:lvl w:ilvl="2">
      <w:start w:val="1"/>
      <w:numFmt w:val="decimal"/>
      <w:lvlText w:val="%1.%2.%3"/>
      <w:lvlJc w:val="left"/>
      <w:pPr>
        <w:tabs>
          <w:tab w:val="num" w:pos="0"/>
        </w:tabs>
        <w:ind w:left="2160" w:hanging="720"/>
      </w:pPr>
      <w:rPr>
        <w:rFonts w:cs="Times New Roman"/>
      </w:rPr>
    </w:lvl>
    <w:lvl w:ilvl="3">
      <w:start w:val="1"/>
      <w:numFmt w:val="decimal"/>
      <w:lvlText w:val="%1.%2.%3.%4"/>
      <w:lvlJc w:val="left"/>
      <w:pPr>
        <w:tabs>
          <w:tab w:val="num" w:pos="0"/>
        </w:tabs>
        <w:ind w:left="2880" w:hanging="720"/>
      </w:pPr>
      <w:rPr>
        <w:rFonts w:cs="Times New Roman"/>
      </w:rPr>
    </w:lvl>
    <w:lvl w:ilvl="4">
      <w:start w:val="1"/>
      <w:numFmt w:val="decimal"/>
      <w:lvlText w:val="%1.%2.%3.%4.%5"/>
      <w:lvlJc w:val="left"/>
      <w:pPr>
        <w:tabs>
          <w:tab w:val="num" w:pos="0"/>
        </w:tabs>
        <w:ind w:left="3960" w:hanging="1080"/>
      </w:pPr>
      <w:rPr>
        <w:rFonts w:cs="Times New Roman"/>
      </w:rPr>
    </w:lvl>
    <w:lvl w:ilvl="5">
      <w:start w:val="1"/>
      <w:numFmt w:val="decimal"/>
      <w:lvlText w:val="%1.%2.%3.%4.%5.%6"/>
      <w:lvlJc w:val="left"/>
      <w:pPr>
        <w:tabs>
          <w:tab w:val="num" w:pos="0"/>
        </w:tabs>
        <w:ind w:left="4680" w:hanging="1080"/>
      </w:pPr>
      <w:rPr>
        <w:rFonts w:cs="Times New Roman"/>
      </w:rPr>
    </w:lvl>
    <w:lvl w:ilvl="6">
      <w:start w:val="1"/>
      <w:numFmt w:val="decimal"/>
      <w:lvlText w:val="%1.%2.%3.%4.%5.%6.%7"/>
      <w:lvlJc w:val="left"/>
      <w:pPr>
        <w:tabs>
          <w:tab w:val="num" w:pos="0"/>
        </w:tabs>
        <w:ind w:left="5760" w:hanging="1440"/>
      </w:pPr>
      <w:rPr>
        <w:rFonts w:cs="Times New Roman"/>
      </w:rPr>
    </w:lvl>
    <w:lvl w:ilvl="7">
      <w:start w:val="1"/>
      <w:numFmt w:val="decimal"/>
      <w:lvlText w:val="%1.%2.%3.%4.%5.%6.%7.%8"/>
      <w:lvlJc w:val="left"/>
      <w:pPr>
        <w:tabs>
          <w:tab w:val="num" w:pos="0"/>
        </w:tabs>
        <w:ind w:left="6480" w:hanging="1440"/>
      </w:pPr>
      <w:rPr>
        <w:rFonts w:cs="Times New Roman"/>
      </w:rPr>
    </w:lvl>
    <w:lvl w:ilvl="8">
      <w:start w:val="1"/>
      <w:numFmt w:val="decimal"/>
      <w:lvlText w:val="%1.%2.%3.%4.%5.%6.%7.%8.%9"/>
      <w:lvlJc w:val="left"/>
      <w:pPr>
        <w:tabs>
          <w:tab w:val="num" w:pos="0"/>
        </w:tabs>
        <w:ind w:left="7560" w:hanging="1800"/>
      </w:pPr>
      <w:rPr>
        <w:rFonts w:cs="Times New Roman"/>
      </w:rPr>
    </w:lvl>
  </w:abstractNum>
  <w:abstractNum w:abstractNumId="2">
    <w:nsid w:val="00000003"/>
    <w:multiLevelType w:val="multilevel"/>
    <w:tmpl w:val="00000003"/>
    <w:lvl w:ilvl="0">
      <w:start w:val="1"/>
      <w:numFmt w:val="bullet"/>
      <w:lvlText w:val=""/>
      <w:lvlJc w:val="left"/>
      <w:pPr>
        <w:tabs>
          <w:tab w:val="num" w:pos="1440"/>
        </w:tabs>
        <w:ind w:left="1440" w:hanging="360"/>
      </w:pPr>
      <w:rPr>
        <w:rFonts w:ascii="Wingdings 2" w:hAnsi="Wingdings 2" w:cs="OpenSymbol"/>
      </w:rPr>
    </w:lvl>
    <w:lvl w:ilvl="1">
      <w:start w:val="1"/>
      <w:numFmt w:val="bullet"/>
      <w:lvlText w:val="◦"/>
      <w:lvlJc w:val="left"/>
      <w:pPr>
        <w:tabs>
          <w:tab w:val="num" w:pos="1800"/>
        </w:tabs>
        <w:ind w:left="1800" w:hanging="360"/>
      </w:pPr>
      <w:rPr>
        <w:rFonts w:ascii="OpenSymbol" w:hAnsi="OpenSymbol" w:cs="OpenSymbol"/>
      </w:rPr>
    </w:lvl>
    <w:lvl w:ilvl="2">
      <w:start w:val="1"/>
      <w:numFmt w:val="bullet"/>
      <w:lvlText w:val="▪"/>
      <w:lvlJc w:val="left"/>
      <w:pPr>
        <w:tabs>
          <w:tab w:val="num" w:pos="2160"/>
        </w:tabs>
        <w:ind w:left="2160" w:hanging="360"/>
      </w:pPr>
      <w:rPr>
        <w:rFonts w:ascii="OpenSymbol" w:hAnsi="OpenSymbol" w:cs="OpenSymbol"/>
      </w:rPr>
    </w:lvl>
    <w:lvl w:ilvl="3">
      <w:start w:val="1"/>
      <w:numFmt w:val="bullet"/>
      <w:lvlText w:val=""/>
      <w:lvlJc w:val="left"/>
      <w:pPr>
        <w:tabs>
          <w:tab w:val="num" w:pos="2520"/>
        </w:tabs>
        <w:ind w:left="2520" w:hanging="360"/>
      </w:pPr>
      <w:rPr>
        <w:rFonts w:ascii="Wingdings 2" w:hAnsi="Wingdings 2" w:cs="OpenSymbol"/>
      </w:rPr>
    </w:lvl>
    <w:lvl w:ilvl="4">
      <w:start w:val="1"/>
      <w:numFmt w:val="bullet"/>
      <w:lvlText w:val="◦"/>
      <w:lvlJc w:val="left"/>
      <w:pPr>
        <w:tabs>
          <w:tab w:val="num" w:pos="2880"/>
        </w:tabs>
        <w:ind w:left="2880" w:hanging="360"/>
      </w:pPr>
      <w:rPr>
        <w:rFonts w:ascii="OpenSymbol" w:hAnsi="OpenSymbol" w:cs="OpenSymbol"/>
      </w:rPr>
    </w:lvl>
    <w:lvl w:ilvl="5">
      <w:start w:val="1"/>
      <w:numFmt w:val="bullet"/>
      <w:lvlText w:val="▪"/>
      <w:lvlJc w:val="left"/>
      <w:pPr>
        <w:tabs>
          <w:tab w:val="num" w:pos="3240"/>
        </w:tabs>
        <w:ind w:left="3240" w:hanging="360"/>
      </w:pPr>
      <w:rPr>
        <w:rFonts w:ascii="OpenSymbol" w:hAnsi="OpenSymbol" w:cs="OpenSymbol"/>
      </w:rPr>
    </w:lvl>
    <w:lvl w:ilvl="6">
      <w:start w:val="1"/>
      <w:numFmt w:val="bullet"/>
      <w:lvlText w:val=""/>
      <w:lvlJc w:val="left"/>
      <w:pPr>
        <w:tabs>
          <w:tab w:val="num" w:pos="3600"/>
        </w:tabs>
        <w:ind w:left="3600" w:hanging="360"/>
      </w:pPr>
      <w:rPr>
        <w:rFonts w:ascii="Wingdings 2" w:hAnsi="Wingdings 2" w:cs="OpenSymbol"/>
      </w:rPr>
    </w:lvl>
    <w:lvl w:ilvl="7">
      <w:start w:val="1"/>
      <w:numFmt w:val="bullet"/>
      <w:lvlText w:val="◦"/>
      <w:lvlJc w:val="left"/>
      <w:pPr>
        <w:tabs>
          <w:tab w:val="num" w:pos="3960"/>
        </w:tabs>
        <w:ind w:left="3960" w:hanging="360"/>
      </w:pPr>
      <w:rPr>
        <w:rFonts w:ascii="OpenSymbol" w:hAnsi="OpenSymbol" w:cs="OpenSymbol"/>
      </w:rPr>
    </w:lvl>
    <w:lvl w:ilvl="8">
      <w:start w:val="1"/>
      <w:numFmt w:val="bullet"/>
      <w:lvlText w:val="▪"/>
      <w:lvlJc w:val="left"/>
      <w:pPr>
        <w:tabs>
          <w:tab w:val="num" w:pos="4320"/>
        </w:tabs>
        <w:ind w:left="4320" w:hanging="360"/>
      </w:pPr>
      <w:rPr>
        <w:rFonts w:ascii="OpenSymbol" w:hAnsi="OpenSymbol" w:cs="OpenSymbol"/>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2"/>
  </w:compat>
  <w:rsids>
    <w:rsidRoot w:val="00DD7212"/>
    <w:rsid w:val="000421A1"/>
    <w:rsid w:val="00522433"/>
    <w:rsid w:val="008679E5"/>
    <w:rsid w:val="008F4E14"/>
    <w:rsid w:val="00B26216"/>
    <w:rsid w:val="00CF1C62"/>
    <w:rsid w:val="00D44748"/>
    <w:rsid w:val="00DD7212"/>
    <w:rsid w:val="00FA5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21A1"/>
    <w:pPr>
      <w:suppressAutoHyphens/>
      <w:spacing w:after="200" w:line="276" w:lineRule="auto"/>
    </w:pPr>
    <w:rPr>
      <w:rFonts w:ascii="Calibri" w:hAnsi="Calibri" w:cs="Calibri"/>
      <w:sz w:val="22"/>
      <w:szCs w:val="22"/>
      <w:lang w:eastAsia="ar-SA"/>
    </w:rPr>
  </w:style>
  <w:style w:type="paragraph" w:styleId="Heading1">
    <w:name w:val="heading 1"/>
    <w:basedOn w:val="Normal"/>
    <w:next w:val="Normal"/>
    <w:qFormat/>
    <w:rsid w:val="000421A1"/>
    <w:pPr>
      <w:keepNext/>
      <w:tabs>
        <w:tab w:val="num" w:pos="432"/>
      </w:tabs>
      <w:spacing w:before="240" w:after="60" w:line="240" w:lineRule="auto"/>
      <w:ind w:left="432" w:hanging="432"/>
      <w:outlineLvl w:val="0"/>
    </w:pPr>
    <w:rPr>
      <w:rFonts w:ascii="Arial" w:hAnsi="Arial" w:cs="Arial"/>
      <w:b/>
      <w:bCs/>
      <w:kern w:val="1"/>
      <w:sz w:val="32"/>
      <w:szCs w:val="32"/>
    </w:rPr>
  </w:style>
  <w:style w:type="paragraph" w:styleId="Heading3">
    <w:name w:val="heading 3"/>
    <w:basedOn w:val="Normal"/>
    <w:next w:val="Normal"/>
    <w:qFormat/>
    <w:rsid w:val="000421A1"/>
    <w:pPr>
      <w:keepNext/>
      <w:tabs>
        <w:tab w:val="num" w:pos="720"/>
      </w:tabs>
      <w:spacing w:after="0" w:line="240" w:lineRule="auto"/>
      <w:ind w:left="720" w:hanging="720"/>
      <w:jc w:val="center"/>
      <w:outlineLvl w:val="2"/>
    </w:pPr>
    <w:rPr>
      <w:rFonts w:ascii="Arial" w:hAnsi="Arial" w:cs="Arial"/>
      <w:b/>
      <w:sz w:val="20"/>
      <w:szCs w:val="24"/>
    </w:rPr>
  </w:style>
  <w:style w:type="paragraph" w:styleId="Heading5">
    <w:name w:val="heading 5"/>
    <w:basedOn w:val="Normal"/>
    <w:next w:val="Normal"/>
    <w:qFormat/>
    <w:rsid w:val="000421A1"/>
    <w:pPr>
      <w:keepNext/>
      <w:tabs>
        <w:tab w:val="num" w:pos="1008"/>
      </w:tabs>
      <w:spacing w:before="120" w:after="0" w:line="240" w:lineRule="auto"/>
      <w:ind w:left="1008" w:hanging="1008"/>
      <w:outlineLvl w:val="4"/>
    </w:pPr>
    <w:rPr>
      <w:rFonts w:ascii="Arial" w:hAnsi="Arial" w:cs="Arial"/>
      <w:b/>
      <w:bCs/>
      <w:szCs w:val="24"/>
    </w:rPr>
  </w:style>
  <w:style w:type="paragraph" w:styleId="Heading6">
    <w:name w:val="heading 6"/>
    <w:basedOn w:val="Normal"/>
    <w:next w:val="Normal"/>
    <w:qFormat/>
    <w:rsid w:val="000421A1"/>
    <w:pPr>
      <w:tabs>
        <w:tab w:val="num" w:pos="1152"/>
      </w:tabs>
      <w:spacing w:before="240" w:after="60" w:line="240" w:lineRule="auto"/>
      <w:ind w:left="1152" w:hanging="1152"/>
      <w:outlineLvl w:val="5"/>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0421A1"/>
    <w:rPr>
      <w:rFonts w:cs="Times New Roman"/>
    </w:rPr>
  </w:style>
  <w:style w:type="character" w:customStyle="1" w:styleId="WW8Num2z0">
    <w:name w:val="WW8Num2z0"/>
    <w:rsid w:val="000421A1"/>
    <w:rPr>
      <w:rFonts w:ascii="Symbol" w:hAnsi="Symbol"/>
      <w:sz w:val="20"/>
    </w:rPr>
  </w:style>
  <w:style w:type="character" w:customStyle="1" w:styleId="WW8Num2z1">
    <w:name w:val="WW8Num2z1"/>
    <w:rsid w:val="000421A1"/>
    <w:rPr>
      <w:rFonts w:ascii="Courier New" w:hAnsi="Courier New"/>
      <w:sz w:val="20"/>
    </w:rPr>
  </w:style>
  <w:style w:type="character" w:customStyle="1" w:styleId="WW8Num2z2">
    <w:name w:val="WW8Num2z2"/>
    <w:rsid w:val="000421A1"/>
    <w:rPr>
      <w:rFonts w:ascii="Wingdings" w:hAnsi="Wingdings"/>
      <w:sz w:val="20"/>
    </w:rPr>
  </w:style>
  <w:style w:type="character" w:customStyle="1" w:styleId="WW8Num3z0">
    <w:name w:val="WW8Num3z0"/>
    <w:rsid w:val="000421A1"/>
    <w:rPr>
      <w:rFonts w:ascii="Verdana" w:eastAsia="Times New Roman" w:hAnsi="Verdana"/>
    </w:rPr>
  </w:style>
  <w:style w:type="character" w:customStyle="1" w:styleId="WW8Num3z1">
    <w:name w:val="WW8Num3z1"/>
    <w:rsid w:val="000421A1"/>
    <w:rPr>
      <w:rFonts w:ascii="Courier New" w:hAnsi="Courier New"/>
    </w:rPr>
  </w:style>
  <w:style w:type="character" w:customStyle="1" w:styleId="WW8Num3z2">
    <w:name w:val="WW8Num3z2"/>
    <w:rsid w:val="000421A1"/>
    <w:rPr>
      <w:rFonts w:ascii="Wingdings" w:hAnsi="Wingdings"/>
    </w:rPr>
  </w:style>
  <w:style w:type="character" w:customStyle="1" w:styleId="WW8Num3z3">
    <w:name w:val="WW8Num3z3"/>
    <w:rsid w:val="000421A1"/>
    <w:rPr>
      <w:rFonts w:ascii="Symbol" w:hAnsi="Symbol"/>
    </w:rPr>
  </w:style>
  <w:style w:type="character" w:customStyle="1" w:styleId="WW8Num4z0">
    <w:name w:val="WW8Num4z0"/>
    <w:rsid w:val="000421A1"/>
    <w:rPr>
      <w:rFonts w:ascii="Symbol" w:hAnsi="Symbol"/>
      <w:sz w:val="20"/>
    </w:rPr>
  </w:style>
  <w:style w:type="character" w:customStyle="1" w:styleId="WW8Num4z1">
    <w:name w:val="WW8Num4z1"/>
    <w:rsid w:val="000421A1"/>
    <w:rPr>
      <w:rFonts w:ascii="Courier New" w:hAnsi="Courier New"/>
      <w:sz w:val="20"/>
    </w:rPr>
  </w:style>
  <w:style w:type="character" w:customStyle="1" w:styleId="WW8Num4z2">
    <w:name w:val="WW8Num4z2"/>
    <w:rsid w:val="000421A1"/>
    <w:rPr>
      <w:rFonts w:ascii="Wingdings" w:hAnsi="Wingdings"/>
      <w:sz w:val="20"/>
    </w:rPr>
  </w:style>
  <w:style w:type="character" w:customStyle="1" w:styleId="WW8Num5z0">
    <w:name w:val="WW8Num5z0"/>
    <w:rsid w:val="000421A1"/>
    <w:rPr>
      <w:rFonts w:cs="Times New Roman"/>
    </w:rPr>
  </w:style>
  <w:style w:type="character" w:customStyle="1" w:styleId="WW8Num6z0">
    <w:name w:val="WW8Num6z0"/>
    <w:rsid w:val="000421A1"/>
    <w:rPr>
      <w:rFonts w:ascii="Symbol" w:hAnsi="Symbol"/>
      <w:sz w:val="20"/>
    </w:rPr>
  </w:style>
  <w:style w:type="character" w:customStyle="1" w:styleId="WW8Num6z1">
    <w:name w:val="WW8Num6z1"/>
    <w:rsid w:val="000421A1"/>
    <w:rPr>
      <w:rFonts w:ascii="Courier New" w:hAnsi="Courier New"/>
      <w:sz w:val="20"/>
    </w:rPr>
  </w:style>
  <w:style w:type="character" w:customStyle="1" w:styleId="WW8Num6z2">
    <w:name w:val="WW8Num6z2"/>
    <w:rsid w:val="000421A1"/>
    <w:rPr>
      <w:rFonts w:ascii="Wingdings" w:hAnsi="Wingdings"/>
      <w:sz w:val="20"/>
    </w:rPr>
  </w:style>
  <w:style w:type="character" w:customStyle="1" w:styleId="WW8Num7z0">
    <w:name w:val="WW8Num7z0"/>
    <w:rsid w:val="000421A1"/>
    <w:rPr>
      <w:rFonts w:ascii="Symbol" w:hAnsi="Symbol"/>
    </w:rPr>
  </w:style>
  <w:style w:type="character" w:customStyle="1" w:styleId="WW8Num7z1">
    <w:name w:val="WW8Num7z1"/>
    <w:rsid w:val="000421A1"/>
    <w:rPr>
      <w:rFonts w:ascii="Courier New" w:hAnsi="Courier New"/>
    </w:rPr>
  </w:style>
  <w:style w:type="character" w:customStyle="1" w:styleId="WW8Num7z2">
    <w:name w:val="WW8Num7z2"/>
    <w:rsid w:val="000421A1"/>
    <w:rPr>
      <w:rFonts w:ascii="Wingdings" w:hAnsi="Wingdings"/>
    </w:rPr>
  </w:style>
  <w:style w:type="character" w:customStyle="1" w:styleId="WW8Num8z0">
    <w:name w:val="WW8Num8z0"/>
    <w:rsid w:val="000421A1"/>
    <w:rPr>
      <w:rFonts w:cs="Times New Roman"/>
    </w:rPr>
  </w:style>
  <w:style w:type="character" w:customStyle="1" w:styleId="WW8Num9z0">
    <w:name w:val="WW8Num9z0"/>
    <w:rsid w:val="000421A1"/>
    <w:rPr>
      <w:rFonts w:ascii="Symbol" w:hAnsi="Symbol"/>
    </w:rPr>
  </w:style>
  <w:style w:type="character" w:customStyle="1" w:styleId="WW8Num9z1">
    <w:name w:val="WW8Num9z1"/>
    <w:rsid w:val="000421A1"/>
    <w:rPr>
      <w:rFonts w:ascii="Courier New" w:hAnsi="Courier New"/>
    </w:rPr>
  </w:style>
  <w:style w:type="character" w:customStyle="1" w:styleId="WW8Num9z2">
    <w:name w:val="WW8Num9z2"/>
    <w:rsid w:val="000421A1"/>
    <w:rPr>
      <w:rFonts w:ascii="Wingdings" w:hAnsi="Wingdings"/>
    </w:rPr>
  </w:style>
  <w:style w:type="character" w:customStyle="1" w:styleId="WW8Num10z0">
    <w:name w:val="WW8Num10z0"/>
    <w:rsid w:val="000421A1"/>
    <w:rPr>
      <w:rFonts w:ascii="Symbol" w:hAnsi="Symbol"/>
      <w:sz w:val="20"/>
    </w:rPr>
  </w:style>
  <w:style w:type="character" w:customStyle="1" w:styleId="WW8Num10z1">
    <w:name w:val="WW8Num10z1"/>
    <w:rsid w:val="000421A1"/>
    <w:rPr>
      <w:rFonts w:ascii="Courier New" w:hAnsi="Courier New"/>
      <w:sz w:val="20"/>
    </w:rPr>
  </w:style>
  <w:style w:type="character" w:customStyle="1" w:styleId="WW8Num10z2">
    <w:name w:val="WW8Num10z2"/>
    <w:rsid w:val="000421A1"/>
    <w:rPr>
      <w:rFonts w:ascii="Wingdings" w:hAnsi="Wingdings"/>
      <w:sz w:val="20"/>
    </w:rPr>
  </w:style>
  <w:style w:type="character" w:customStyle="1" w:styleId="WW8Num11z0">
    <w:name w:val="WW8Num11z0"/>
    <w:rsid w:val="000421A1"/>
    <w:rPr>
      <w:rFonts w:ascii="Symbol" w:hAnsi="Symbol"/>
      <w:sz w:val="20"/>
    </w:rPr>
  </w:style>
  <w:style w:type="character" w:customStyle="1" w:styleId="WW8Num11z1">
    <w:name w:val="WW8Num11z1"/>
    <w:rsid w:val="000421A1"/>
    <w:rPr>
      <w:rFonts w:ascii="Courier New" w:hAnsi="Courier New"/>
      <w:sz w:val="20"/>
    </w:rPr>
  </w:style>
  <w:style w:type="character" w:customStyle="1" w:styleId="WW8Num11z2">
    <w:name w:val="WW8Num11z2"/>
    <w:rsid w:val="000421A1"/>
    <w:rPr>
      <w:rFonts w:ascii="Wingdings" w:hAnsi="Wingdings"/>
      <w:sz w:val="20"/>
    </w:rPr>
  </w:style>
  <w:style w:type="character" w:customStyle="1" w:styleId="WW8Num12z0">
    <w:name w:val="WW8Num12z0"/>
    <w:rsid w:val="000421A1"/>
    <w:rPr>
      <w:rFonts w:ascii="Symbol" w:hAnsi="Symbol"/>
      <w:sz w:val="20"/>
    </w:rPr>
  </w:style>
  <w:style w:type="character" w:customStyle="1" w:styleId="WW8Num12z1">
    <w:name w:val="WW8Num12z1"/>
    <w:rsid w:val="000421A1"/>
    <w:rPr>
      <w:rFonts w:ascii="Courier New" w:hAnsi="Courier New"/>
      <w:sz w:val="20"/>
    </w:rPr>
  </w:style>
  <w:style w:type="character" w:customStyle="1" w:styleId="WW8Num12z2">
    <w:name w:val="WW8Num12z2"/>
    <w:rsid w:val="000421A1"/>
    <w:rPr>
      <w:rFonts w:ascii="Wingdings" w:hAnsi="Wingdings"/>
      <w:sz w:val="20"/>
    </w:rPr>
  </w:style>
  <w:style w:type="character" w:customStyle="1" w:styleId="WW8Num13z0">
    <w:name w:val="WW8Num13z0"/>
    <w:rsid w:val="000421A1"/>
    <w:rPr>
      <w:rFonts w:ascii="Symbol" w:hAnsi="Symbol"/>
    </w:rPr>
  </w:style>
  <w:style w:type="character" w:customStyle="1" w:styleId="WW8Num13z1">
    <w:name w:val="WW8Num13z1"/>
    <w:rsid w:val="000421A1"/>
    <w:rPr>
      <w:rFonts w:ascii="Courier New" w:hAnsi="Courier New" w:cs="Courier New"/>
    </w:rPr>
  </w:style>
  <w:style w:type="character" w:customStyle="1" w:styleId="WW8Num13z2">
    <w:name w:val="WW8Num13z2"/>
    <w:rsid w:val="000421A1"/>
    <w:rPr>
      <w:rFonts w:ascii="Wingdings" w:hAnsi="Wingdings"/>
    </w:rPr>
  </w:style>
  <w:style w:type="character" w:customStyle="1" w:styleId="WW8Num14z0">
    <w:name w:val="WW8Num14z0"/>
    <w:rsid w:val="000421A1"/>
    <w:rPr>
      <w:rFonts w:ascii="Verdana" w:eastAsia="Times New Roman" w:hAnsi="Verdana"/>
    </w:rPr>
  </w:style>
  <w:style w:type="character" w:customStyle="1" w:styleId="WW8Num14z1">
    <w:name w:val="WW8Num14z1"/>
    <w:rsid w:val="000421A1"/>
    <w:rPr>
      <w:rFonts w:ascii="Courier New" w:hAnsi="Courier New"/>
    </w:rPr>
  </w:style>
  <w:style w:type="character" w:customStyle="1" w:styleId="WW8Num14z2">
    <w:name w:val="WW8Num14z2"/>
    <w:rsid w:val="000421A1"/>
    <w:rPr>
      <w:rFonts w:ascii="Wingdings" w:hAnsi="Wingdings"/>
    </w:rPr>
  </w:style>
  <w:style w:type="character" w:customStyle="1" w:styleId="WW8Num14z3">
    <w:name w:val="WW8Num14z3"/>
    <w:rsid w:val="000421A1"/>
    <w:rPr>
      <w:rFonts w:ascii="Symbol" w:hAnsi="Symbol"/>
    </w:rPr>
  </w:style>
  <w:style w:type="character" w:customStyle="1" w:styleId="WW8Num15z0">
    <w:name w:val="WW8Num15z0"/>
    <w:rsid w:val="000421A1"/>
    <w:rPr>
      <w:rFonts w:ascii="Symbol" w:hAnsi="Symbol"/>
      <w:sz w:val="20"/>
    </w:rPr>
  </w:style>
  <w:style w:type="character" w:customStyle="1" w:styleId="WW8Num15z1">
    <w:name w:val="WW8Num15z1"/>
    <w:rsid w:val="000421A1"/>
    <w:rPr>
      <w:rFonts w:ascii="Courier New" w:hAnsi="Courier New"/>
      <w:sz w:val="20"/>
    </w:rPr>
  </w:style>
  <w:style w:type="character" w:customStyle="1" w:styleId="WW8Num15z2">
    <w:name w:val="WW8Num15z2"/>
    <w:rsid w:val="000421A1"/>
    <w:rPr>
      <w:rFonts w:ascii="Wingdings" w:hAnsi="Wingdings"/>
      <w:sz w:val="20"/>
    </w:rPr>
  </w:style>
  <w:style w:type="character" w:customStyle="1" w:styleId="WW8Num16z0">
    <w:name w:val="WW8Num16z0"/>
    <w:rsid w:val="000421A1"/>
    <w:rPr>
      <w:rFonts w:ascii="Symbol" w:hAnsi="Symbol"/>
    </w:rPr>
  </w:style>
  <w:style w:type="character" w:customStyle="1" w:styleId="WW8Num16z1">
    <w:name w:val="WW8Num16z1"/>
    <w:rsid w:val="000421A1"/>
    <w:rPr>
      <w:rFonts w:ascii="Courier New" w:hAnsi="Courier New" w:cs="Courier New"/>
    </w:rPr>
  </w:style>
  <w:style w:type="character" w:customStyle="1" w:styleId="WW8Num16z2">
    <w:name w:val="WW8Num16z2"/>
    <w:rsid w:val="000421A1"/>
    <w:rPr>
      <w:rFonts w:ascii="Wingdings" w:hAnsi="Wingdings"/>
    </w:rPr>
  </w:style>
  <w:style w:type="character" w:customStyle="1" w:styleId="WW8Num17z0">
    <w:name w:val="WW8Num17z0"/>
    <w:rsid w:val="000421A1"/>
    <w:rPr>
      <w:rFonts w:ascii="Symbol" w:hAnsi="Symbol"/>
      <w:sz w:val="20"/>
    </w:rPr>
  </w:style>
  <w:style w:type="character" w:customStyle="1" w:styleId="WW8Num17z1">
    <w:name w:val="WW8Num17z1"/>
    <w:rsid w:val="000421A1"/>
    <w:rPr>
      <w:rFonts w:ascii="Courier New" w:hAnsi="Courier New"/>
      <w:sz w:val="20"/>
    </w:rPr>
  </w:style>
  <w:style w:type="character" w:customStyle="1" w:styleId="WW8Num17z2">
    <w:name w:val="WW8Num17z2"/>
    <w:rsid w:val="000421A1"/>
    <w:rPr>
      <w:rFonts w:ascii="Wingdings" w:hAnsi="Wingdings"/>
      <w:sz w:val="20"/>
    </w:rPr>
  </w:style>
  <w:style w:type="character" w:customStyle="1" w:styleId="WW8Num18z0">
    <w:name w:val="WW8Num18z0"/>
    <w:rsid w:val="000421A1"/>
    <w:rPr>
      <w:rFonts w:ascii="Symbol" w:hAnsi="Symbol"/>
      <w:sz w:val="20"/>
    </w:rPr>
  </w:style>
  <w:style w:type="character" w:customStyle="1" w:styleId="WW8Num18z1">
    <w:name w:val="WW8Num18z1"/>
    <w:rsid w:val="000421A1"/>
    <w:rPr>
      <w:rFonts w:ascii="Courier New" w:hAnsi="Courier New"/>
      <w:sz w:val="20"/>
    </w:rPr>
  </w:style>
  <w:style w:type="character" w:customStyle="1" w:styleId="WW8Num18z2">
    <w:name w:val="WW8Num18z2"/>
    <w:rsid w:val="000421A1"/>
    <w:rPr>
      <w:rFonts w:ascii="Wingdings" w:hAnsi="Wingdings"/>
      <w:sz w:val="20"/>
    </w:rPr>
  </w:style>
  <w:style w:type="character" w:customStyle="1" w:styleId="WW8Num19z0">
    <w:name w:val="WW8Num19z0"/>
    <w:rsid w:val="000421A1"/>
    <w:rPr>
      <w:rFonts w:ascii="Verdana" w:eastAsia="Times New Roman" w:hAnsi="Verdana"/>
    </w:rPr>
  </w:style>
  <w:style w:type="character" w:customStyle="1" w:styleId="WW8Num19z1">
    <w:name w:val="WW8Num19z1"/>
    <w:rsid w:val="000421A1"/>
    <w:rPr>
      <w:rFonts w:ascii="Courier New" w:hAnsi="Courier New"/>
    </w:rPr>
  </w:style>
  <w:style w:type="character" w:customStyle="1" w:styleId="WW8Num19z2">
    <w:name w:val="WW8Num19z2"/>
    <w:rsid w:val="000421A1"/>
    <w:rPr>
      <w:rFonts w:ascii="Wingdings" w:hAnsi="Wingdings"/>
    </w:rPr>
  </w:style>
  <w:style w:type="character" w:customStyle="1" w:styleId="WW8Num19z3">
    <w:name w:val="WW8Num19z3"/>
    <w:rsid w:val="000421A1"/>
    <w:rPr>
      <w:rFonts w:ascii="Symbol" w:hAnsi="Symbol"/>
    </w:rPr>
  </w:style>
  <w:style w:type="character" w:customStyle="1" w:styleId="WW8Num20z0">
    <w:name w:val="WW8Num20z0"/>
    <w:rsid w:val="000421A1"/>
    <w:rPr>
      <w:rFonts w:ascii="Symbol" w:hAnsi="Symbol"/>
      <w:sz w:val="20"/>
    </w:rPr>
  </w:style>
  <w:style w:type="character" w:customStyle="1" w:styleId="WW8Num20z1">
    <w:name w:val="WW8Num20z1"/>
    <w:rsid w:val="000421A1"/>
    <w:rPr>
      <w:rFonts w:ascii="Courier New" w:hAnsi="Courier New"/>
      <w:sz w:val="20"/>
    </w:rPr>
  </w:style>
  <w:style w:type="character" w:customStyle="1" w:styleId="WW8Num20z2">
    <w:name w:val="WW8Num20z2"/>
    <w:rsid w:val="000421A1"/>
    <w:rPr>
      <w:rFonts w:ascii="Wingdings" w:hAnsi="Wingdings"/>
      <w:sz w:val="20"/>
    </w:rPr>
  </w:style>
  <w:style w:type="character" w:customStyle="1" w:styleId="WW8Num21z0">
    <w:name w:val="WW8Num21z0"/>
    <w:rsid w:val="000421A1"/>
    <w:rPr>
      <w:rFonts w:ascii="Symbol" w:hAnsi="Symbol"/>
      <w:sz w:val="20"/>
    </w:rPr>
  </w:style>
  <w:style w:type="character" w:customStyle="1" w:styleId="WW8Num21z1">
    <w:name w:val="WW8Num21z1"/>
    <w:rsid w:val="000421A1"/>
    <w:rPr>
      <w:rFonts w:ascii="Courier New" w:hAnsi="Courier New"/>
      <w:sz w:val="20"/>
    </w:rPr>
  </w:style>
  <w:style w:type="character" w:customStyle="1" w:styleId="WW8Num21z2">
    <w:name w:val="WW8Num21z2"/>
    <w:rsid w:val="000421A1"/>
    <w:rPr>
      <w:rFonts w:ascii="Wingdings" w:hAnsi="Wingdings"/>
      <w:sz w:val="20"/>
    </w:rPr>
  </w:style>
  <w:style w:type="character" w:customStyle="1" w:styleId="WW8Num22z0">
    <w:name w:val="WW8Num22z0"/>
    <w:rsid w:val="000421A1"/>
    <w:rPr>
      <w:rFonts w:ascii="Symbol" w:hAnsi="Symbol"/>
      <w:sz w:val="20"/>
    </w:rPr>
  </w:style>
  <w:style w:type="character" w:customStyle="1" w:styleId="WW8Num22z1">
    <w:name w:val="WW8Num22z1"/>
    <w:rsid w:val="000421A1"/>
    <w:rPr>
      <w:rFonts w:ascii="Courier New" w:hAnsi="Courier New"/>
      <w:sz w:val="20"/>
    </w:rPr>
  </w:style>
  <w:style w:type="character" w:customStyle="1" w:styleId="WW8Num22z2">
    <w:name w:val="WW8Num22z2"/>
    <w:rsid w:val="000421A1"/>
    <w:rPr>
      <w:rFonts w:ascii="Wingdings" w:hAnsi="Wingdings"/>
      <w:sz w:val="20"/>
    </w:rPr>
  </w:style>
  <w:style w:type="character" w:customStyle="1" w:styleId="WW8Num23z0">
    <w:name w:val="WW8Num23z0"/>
    <w:rsid w:val="000421A1"/>
    <w:rPr>
      <w:rFonts w:ascii="Symbol" w:hAnsi="Symbol"/>
      <w:sz w:val="20"/>
    </w:rPr>
  </w:style>
  <w:style w:type="character" w:customStyle="1" w:styleId="WW8Num23z1">
    <w:name w:val="WW8Num23z1"/>
    <w:rsid w:val="000421A1"/>
    <w:rPr>
      <w:rFonts w:ascii="Courier New" w:hAnsi="Courier New"/>
      <w:sz w:val="20"/>
    </w:rPr>
  </w:style>
  <w:style w:type="character" w:customStyle="1" w:styleId="WW8Num23z2">
    <w:name w:val="WW8Num23z2"/>
    <w:rsid w:val="000421A1"/>
    <w:rPr>
      <w:rFonts w:ascii="Wingdings" w:hAnsi="Wingdings"/>
      <w:sz w:val="20"/>
    </w:rPr>
  </w:style>
  <w:style w:type="character" w:customStyle="1" w:styleId="WW8Num24z0">
    <w:name w:val="WW8Num24z0"/>
    <w:rsid w:val="000421A1"/>
    <w:rPr>
      <w:rFonts w:ascii="Symbol" w:hAnsi="Symbol"/>
      <w:sz w:val="20"/>
    </w:rPr>
  </w:style>
  <w:style w:type="character" w:customStyle="1" w:styleId="WW8Num24z1">
    <w:name w:val="WW8Num24z1"/>
    <w:rsid w:val="000421A1"/>
    <w:rPr>
      <w:rFonts w:ascii="Courier New" w:hAnsi="Courier New"/>
      <w:sz w:val="20"/>
    </w:rPr>
  </w:style>
  <w:style w:type="character" w:customStyle="1" w:styleId="WW8Num24z2">
    <w:name w:val="WW8Num24z2"/>
    <w:rsid w:val="000421A1"/>
    <w:rPr>
      <w:rFonts w:ascii="Wingdings" w:hAnsi="Wingdings"/>
      <w:sz w:val="20"/>
    </w:rPr>
  </w:style>
  <w:style w:type="character" w:customStyle="1" w:styleId="WW8Num25z0">
    <w:name w:val="WW8Num25z0"/>
    <w:rsid w:val="000421A1"/>
    <w:rPr>
      <w:rFonts w:ascii="Symbol" w:hAnsi="Symbol"/>
      <w:sz w:val="20"/>
    </w:rPr>
  </w:style>
  <w:style w:type="character" w:customStyle="1" w:styleId="WW8Num25z1">
    <w:name w:val="WW8Num25z1"/>
    <w:rsid w:val="000421A1"/>
    <w:rPr>
      <w:rFonts w:ascii="Courier New" w:hAnsi="Courier New"/>
      <w:sz w:val="20"/>
    </w:rPr>
  </w:style>
  <w:style w:type="character" w:customStyle="1" w:styleId="WW8Num25z2">
    <w:name w:val="WW8Num25z2"/>
    <w:rsid w:val="000421A1"/>
    <w:rPr>
      <w:rFonts w:ascii="Wingdings" w:hAnsi="Wingdings"/>
      <w:sz w:val="20"/>
    </w:rPr>
  </w:style>
  <w:style w:type="character" w:customStyle="1" w:styleId="WW8Num26z0">
    <w:name w:val="WW8Num26z0"/>
    <w:rsid w:val="000421A1"/>
    <w:rPr>
      <w:rFonts w:ascii="Symbol" w:hAnsi="Symbol"/>
      <w:sz w:val="20"/>
    </w:rPr>
  </w:style>
  <w:style w:type="character" w:customStyle="1" w:styleId="WW8Num26z1">
    <w:name w:val="WW8Num26z1"/>
    <w:rsid w:val="000421A1"/>
    <w:rPr>
      <w:rFonts w:ascii="Courier New" w:hAnsi="Courier New"/>
      <w:sz w:val="20"/>
    </w:rPr>
  </w:style>
  <w:style w:type="character" w:customStyle="1" w:styleId="WW8Num26z2">
    <w:name w:val="WW8Num26z2"/>
    <w:rsid w:val="000421A1"/>
    <w:rPr>
      <w:rFonts w:ascii="Wingdings" w:hAnsi="Wingdings"/>
      <w:sz w:val="20"/>
    </w:rPr>
  </w:style>
  <w:style w:type="character" w:customStyle="1" w:styleId="WW8Num27z0">
    <w:name w:val="WW8Num27z0"/>
    <w:rsid w:val="000421A1"/>
    <w:rPr>
      <w:rFonts w:ascii="Verdana" w:eastAsia="Times New Roman" w:hAnsi="Verdana"/>
    </w:rPr>
  </w:style>
  <w:style w:type="character" w:customStyle="1" w:styleId="WW8Num27z1">
    <w:name w:val="WW8Num27z1"/>
    <w:rsid w:val="000421A1"/>
    <w:rPr>
      <w:rFonts w:ascii="Courier New" w:hAnsi="Courier New"/>
    </w:rPr>
  </w:style>
  <w:style w:type="character" w:customStyle="1" w:styleId="WW8Num27z2">
    <w:name w:val="WW8Num27z2"/>
    <w:rsid w:val="000421A1"/>
    <w:rPr>
      <w:rFonts w:ascii="Wingdings" w:hAnsi="Wingdings"/>
    </w:rPr>
  </w:style>
  <w:style w:type="character" w:customStyle="1" w:styleId="WW8Num27z3">
    <w:name w:val="WW8Num27z3"/>
    <w:rsid w:val="000421A1"/>
    <w:rPr>
      <w:rFonts w:ascii="Symbol" w:hAnsi="Symbol"/>
    </w:rPr>
  </w:style>
  <w:style w:type="character" w:customStyle="1" w:styleId="WW8Num28z0">
    <w:name w:val="WW8Num28z0"/>
    <w:rsid w:val="000421A1"/>
    <w:rPr>
      <w:rFonts w:ascii="Verdana" w:eastAsia="Times New Roman" w:hAnsi="Verdana"/>
    </w:rPr>
  </w:style>
  <w:style w:type="character" w:customStyle="1" w:styleId="WW8Num28z1">
    <w:name w:val="WW8Num28z1"/>
    <w:rsid w:val="000421A1"/>
    <w:rPr>
      <w:rFonts w:ascii="Courier New" w:hAnsi="Courier New"/>
    </w:rPr>
  </w:style>
  <w:style w:type="character" w:customStyle="1" w:styleId="WW8Num28z2">
    <w:name w:val="WW8Num28z2"/>
    <w:rsid w:val="000421A1"/>
    <w:rPr>
      <w:rFonts w:ascii="Wingdings" w:hAnsi="Wingdings"/>
    </w:rPr>
  </w:style>
  <w:style w:type="character" w:customStyle="1" w:styleId="WW8Num28z3">
    <w:name w:val="WW8Num28z3"/>
    <w:rsid w:val="000421A1"/>
    <w:rPr>
      <w:rFonts w:ascii="Symbol" w:hAnsi="Symbol"/>
    </w:rPr>
  </w:style>
  <w:style w:type="character" w:customStyle="1" w:styleId="WW8Num29z0">
    <w:name w:val="WW8Num29z0"/>
    <w:rsid w:val="000421A1"/>
    <w:rPr>
      <w:rFonts w:ascii="Symbol" w:hAnsi="Symbol"/>
    </w:rPr>
  </w:style>
  <w:style w:type="character" w:customStyle="1" w:styleId="WW8Num29z1">
    <w:name w:val="WW8Num29z1"/>
    <w:rsid w:val="000421A1"/>
    <w:rPr>
      <w:rFonts w:ascii="Courier New" w:hAnsi="Courier New" w:cs="Courier New"/>
    </w:rPr>
  </w:style>
  <w:style w:type="character" w:customStyle="1" w:styleId="WW8Num29z2">
    <w:name w:val="WW8Num29z2"/>
    <w:rsid w:val="000421A1"/>
    <w:rPr>
      <w:rFonts w:ascii="Wingdings" w:hAnsi="Wingdings"/>
    </w:rPr>
  </w:style>
  <w:style w:type="character" w:customStyle="1" w:styleId="WW8Num30z0">
    <w:name w:val="WW8Num30z0"/>
    <w:rsid w:val="000421A1"/>
    <w:rPr>
      <w:rFonts w:ascii="Symbol" w:hAnsi="Symbol"/>
      <w:sz w:val="20"/>
    </w:rPr>
  </w:style>
  <w:style w:type="character" w:customStyle="1" w:styleId="WW8Num30z1">
    <w:name w:val="WW8Num30z1"/>
    <w:rsid w:val="000421A1"/>
    <w:rPr>
      <w:rFonts w:ascii="Courier New" w:hAnsi="Courier New"/>
      <w:sz w:val="20"/>
    </w:rPr>
  </w:style>
  <w:style w:type="character" w:customStyle="1" w:styleId="WW8Num30z2">
    <w:name w:val="WW8Num30z2"/>
    <w:rsid w:val="000421A1"/>
    <w:rPr>
      <w:rFonts w:ascii="Wingdings" w:hAnsi="Wingdings"/>
      <w:sz w:val="20"/>
    </w:rPr>
  </w:style>
  <w:style w:type="character" w:customStyle="1" w:styleId="WW8Num31z0">
    <w:name w:val="WW8Num31z0"/>
    <w:rsid w:val="000421A1"/>
    <w:rPr>
      <w:rFonts w:ascii="Verdana" w:eastAsia="Times New Roman" w:hAnsi="Verdana"/>
    </w:rPr>
  </w:style>
  <w:style w:type="character" w:customStyle="1" w:styleId="WW8Num31z1">
    <w:name w:val="WW8Num31z1"/>
    <w:rsid w:val="000421A1"/>
    <w:rPr>
      <w:rFonts w:ascii="Courier New" w:hAnsi="Courier New"/>
    </w:rPr>
  </w:style>
  <w:style w:type="character" w:customStyle="1" w:styleId="WW8Num31z2">
    <w:name w:val="WW8Num31z2"/>
    <w:rsid w:val="000421A1"/>
    <w:rPr>
      <w:rFonts w:ascii="Wingdings" w:hAnsi="Wingdings"/>
    </w:rPr>
  </w:style>
  <w:style w:type="character" w:customStyle="1" w:styleId="WW8Num31z3">
    <w:name w:val="WW8Num31z3"/>
    <w:rsid w:val="000421A1"/>
    <w:rPr>
      <w:rFonts w:ascii="Symbol" w:hAnsi="Symbol"/>
    </w:rPr>
  </w:style>
  <w:style w:type="character" w:customStyle="1" w:styleId="CharChar8">
    <w:name w:val="Char Char8"/>
    <w:basedOn w:val="DefaultParagraphFont"/>
    <w:rsid w:val="000421A1"/>
    <w:rPr>
      <w:rFonts w:ascii="Arial" w:hAnsi="Arial" w:cs="Arial"/>
      <w:b/>
      <w:bCs/>
      <w:kern w:val="1"/>
      <w:sz w:val="32"/>
      <w:szCs w:val="32"/>
    </w:rPr>
  </w:style>
  <w:style w:type="character" w:customStyle="1" w:styleId="CharChar7">
    <w:name w:val="Char Char7"/>
    <w:basedOn w:val="DefaultParagraphFont"/>
    <w:rsid w:val="000421A1"/>
    <w:rPr>
      <w:rFonts w:ascii="Arial" w:hAnsi="Arial" w:cs="Arial"/>
      <w:b/>
      <w:sz w:val="24"/>
      <w:szCs w:val="24"/>
    </w:rPr>
  </w:style>
  <w:style w:type="character" w:customStyle="1" w:styleId="CharChar6">
    <w:name w:val="Char Char6"/>
    <w:basedOn w:val="DefaultParagraphFont"/>
    <w:rsid w:val="000421A1"/>
    <w:rPr>
      <w:rFonts w:ascii="Arial" w:hAnsi="Arial" w:cs="Arial"/>
      <w:b/>
      <w:bCs/>
      <w:sz w:val="24"/>
      <w:szCs w:val="24"/>
    </w:rPr>
  </w:style>
  <w:style w:type="character" w:customStyle="1" w:styleId="CharChar5">
    <w:name w:val="Char Char5"/>
    <w:basedOn w:val="DefaultParagraphFont"/>
    <w:rsid w:val="000421A1"/>
    <w:rPr>
      <w:rFonts w:ascii="Times New Roman" w:hAnsi="Times New Roman" w:cs="Times New Roman"/>
      <w:b/>
      <w:bCs/>
    </w:rPr>
  </w:style>
  <w:style w:type="character" w:customStyle="1" w:styleId="CharChar4">
    <w:name w:val="Char Char4"/>
    <w:basedOn w:val="DefaultParagraphFont"/>
    <w:rsid w:val="000421A1"/>
    <w:rPr>
      <w:rFonts w:ascii="Arial" w:hAnsi="Arial" w:cs="Arial"/>
      <w:b/>
      <w:bCs/>
      <w:sz w:val="24"/>
      <w:szCs w:val="24"/>
    </w:rPr>
  </w:style>
  <w:style w:type="character" w:customStyle="1" w:styleId="CharChar3">
    <w:name w:val="Char Char3"/>
    <w:basedOn w:val="DefaultParagraphFont"/>
    <w:rsid w:val="000421A1"/>
    <w:rPr>
      <w:rFonts w:ascii="Rockwell" w:hAnsi="Rockwell" w:cs="Times New Roman"/>
      <w:b/>
      <w:bCs/>
      <w:sz w:val="24"/>
      <w:szCs w:val="24"/>
    </w:rPr>
  </w:style>
  <w:style w:type="character" w:customStyle="1" w:styleId="CharChar2">
    <w:name w:val="Char Char2"/>
    <w:basedOn w:val="DefaultParagraphFont"/>
    <w:rsid w:val="000421A1"/>
    <w:rPr>
      <w:rFonts w:cs="Times New Roman"/>
    </w:rPr>
  </w:style>
  <w:style w:type="character" w:customStyle="1" w:styleId="CharChar1">
    <w:name w:val="Char Char1"/>
    <w:basedOn w:val="DefaultParagraphFont"/>
    <w:rsid w:val="000421A1"/>
    <w:rPr>
      <w:rFonts w:cs="Times New Roman"/>
    </w:rPr>
  </w:style>
  <w:style w:type="character" w:customStyle="1" w:styleId="CharChar">
    <w:name w:val="Char Char"/>
    <w:basedOn w:val="DefaultParagraphFont"/>
    <w:rsid w:val="000421A1"/>
    <w:rPr>
      <w:rFonts w:ascii="Tahoma" w:hAnsi="Tahoma" w:cs="Tahoma"/>
      <w:sz w:val="16"/>
      <w:szCs w:val="16"/>
    </w:rPr>
  </w:style>
  <w:style w:type="character" w:styleId="Hyperlink">
    <w:name w:val="Hyperlink"/>
    <w:basedOn w:val="DefaultParagraphFont"/>
    <w:rsid w:val="000421A1"/>
    <w:rPr>
      <w:rFonts w:cs="Times New Roman"/>
      <w:color w:val="0000FF"/>
      <w:u w:val="single"/>
    </w:rPr>
  </w:style>
  <w:style w:type="character" w:customStyle="1" w:styleId="Bullets">
    <w:name w:val="Bullets"/>
    <w:rsid w:val="000421A1"/>
    <w:rPr>
      <w:rFonts w:ascii="OpenSymbol" w:eastAsia="OpenSymbol" w:hAnsi="OpenSymbol" w:cs="OpenSymbol"/>
    </w:rPr>
  </w:style>
  <w:style w:type="paragraph" w:customStyle="1" w:styleId="Heading">
    <w:name w:val="Heading"/>
    <w:basedOn w:val="Normal"/>
    <w:next w:val="BodyText"/>
    <w:rsid w:val="000421A1"/>
    <w:pPr>
      <w:keepNext/>
      <w:spacing w:before="240" w:after="120"/>
    </w:pPr>
    <w:rPr>
      <w:rFonts w:ascii="Arial" w:eastAsia="Microsoft YaHei" w:hAnsi="Arial" w:cs="Mangal"/>
      <w:sz w:val="28"/>
      <w:szCs w:val="28"/>
    </w:rPr>
  </w:style>
  <w:style w:type="paragraph" w:styleId="BodyText">
    <w:name w:val="Body Text"/>
    <w:basedOn w:val="Normal"/>
    <w:rsid w:val="000421A1"/>
    <w:pPr>
      <w:spacing w:after="120"/>
    </w:pPr>
  </w:style>
  <w:style w:type="paragraph" w:styleId="List">
    <w:name w:val="List"/>
    <w:basedOn w:val="BodyText"/>
    <w:rsid w:val="000421A1"/>
    <w:rPr>
      <w:rFonts w:cs="Mangal"/>
    </w:rPr>
  </w:style>
  <w:style w:type="paragraph" w:styleId="Caption">
    <w:name w:val="caption"/>
    <w:basedOn w:val="Normal"/>
    <w:next w:val="Normal"/>
    <w:qFormat/>
    <w:rsid w:val="000421A1"/>
    <w:pPr>
      <w:spacing w:after="0" w:line="240" w:lineRule="auto"/>
      <w:jc w:val="center"/>
    </w:pPr>
    <w:rPr>
      <w:rFonts w:ascii="Times New Roman" w:hAnsi="Times New Roman"/>
      <w:b/>
      <w:sz w:val="28"/>
      <w:szCs w:val="20"/>
    </w:rPr>
  </w:style>
  <w:style w:type="paragraph" w:customStyle="1" w:styleId="Index">
    <w:name w:val="Index"/>
    <w:basedOn w:val="Normal"/>
    <w:rsid w:val="000421A1"/>
    <w:pPr>
      <w:suppressLineNumbers/>
    </w:pPr>
    <w:rPr>
      <w:rFonts w:cs="Mangal"/>
    </w:rPr>
  </w:style>
  <w:style w:type="paragraph" w:styleId="Title">
    <w:name w:val="Title"/>
    <w:basedOn w:val="Normal"/>
    <w:next w:val="Subtitle"/>
    <w:qFormat/>
    <w:rsid w:val="000421A1"/>
    <w:pPr>
      <w:spacing w:after="0" w:line="240" w:lineRule="auto"/>
      <w:jc w:val="center"/>
    </w:pPr>
    <w:rPr>
      <w:rFonts w:ascii="Arial" w:hAnsi="Arial" w:cs="Arial"/>
      <w:b/>
      <w:bCs/>
      <w:sz w:val="32"/>
      <w:szCs w:val="24"/>
    </w:rPr>
  </w:style>
  <w:style w:type="paragraph" w:styleId="Subtitle">
    <w:name w:val="Subtitle"/>
    <w:basedOn w:val="Normal"/>
    <w:next w:val="BodyText"/>
    <w:qFormat/>
    <w:rsid w:val="000421A1"/>
    <w:pPr>
      <w:spacing w:after="0" w:line="240" w:lineRule="auto"/>
      <w:jc w:val="center"/>
    </w:pPr>
    <w:rPr>
      <w:rFonts w:ascii="Rockwell" w:hAnsi="Rockwell"/>
      <w:b/>
      <w:bCs/>
      <w:sz w:val="24"/>
      <w:szCs w:val="24"/>
    </w:rPr>
  </w:style>
  <w:style w:type="paragraph" w:styleId="ListParagraph">
    <w:name w:val="List Paragraph"/>
    <w:basedOn w:val="Normal"/>
    <w:qFormat/>
    <w:rsid w:val="000421A1"/>
    <w:pPr>
      <w:ind w:left="720"/>
    </w:pPr>
  </w:style>
  <w:style w:type="paragraph" w:styleId="Header">
    <w:name w:val="header"/>
    <w:basedOn w:val="Normal"/>
    <w:rsid w:val="000421A1"/>
    <w:pPr>
      <w:tabs>
        <w:tab w:val="center" w:pos="4680"/>
        <w:tab w:val="right" w:pos="9360"/>
      </w:tabs>
      <w:spacing w:after="0" w:line="240" w:lineRule="auto"/>
    </w:pPr>
  </w:style>
  <w:style w:type="paragraph" w:styleId="Footer">
    <w:name w:val="footer"/>
    <w:basedOn w:val="Normal"/>
    <w:rsid w:val="000421A1"/>
    <w:pPr>
      <w:tabs>
        <w:tab w:val="center" w:pos="4680"/>
        <w:tab w:val="right" w:pos="9360"/>
      </w:tabs>
      <w:spacing w:after="0" w:line="240" w:lineRule="auto"/>
    </w:pPr>
  </w:style>
  <w:style w:type="paragraph" w:styleId="BalloonText">
    <w:name w:val="Balloon Text"/>
    <w:basedOn w:val="Normal"/>
    <w:rsid w:val="000421A1"/>
    <w:pPr>
      <w:spacing w:after="0" w:line="240" w:lineRule="auto"/>
    </w:pPr>
    <w:rPr>
      <w:rFonts w:ascii="Tahoma" w:hAnsi="Tahoma" w:cs="Tahoma"/>
      <w:sz w:val="16"/>
      <w:szCs w:val="16"/>
    </w:rPr>
  </w:style>
  <w:style w:type="paragraph" w:styleId="NormalWeb">
    <w:name w:val="Normal (Web)"/>
    <w:basedOn w:val="Normal"/>
    <w:rsid w:val="000421A1"/>
    <w:pPr>
      <w:spacing w:before="280" w:after="115" w:line="240" w:lineRule="auto"/>
    </w:pPr>
    <w:rPr>
      <w:rFonts w:ascii="Times New Roman" w:hAnsi="Times New Roman"/>
      <w:sz w:val="24"/>
      <w:szCs w:val="24"/>
    </w:rPr>
  </w:style>
  <w:style w:type="paragraph" w:customStyle="1" w:styleId="TableContents">
    <w:name w:val="Table Contents"/>
    <w:basedOn w:val="Normal"/>
    <w:rsid w:val="000421A1"/>
    <w:pPr>
      <w:suppressLineNumbers/>
    </w:pPr>
  </w:style>
  <w:style w:type="paragraph" w:customStyle="1" w:styleId="TableHeading">
    <w:name w:val="Table Heading"/>
    <w:basedOn w:val="TableContents"/>
    <w:rsid w:val="000421A1"/>
    <w:pPr>
      <w:jc w:val="center"/>
    </w:pPr>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after="200" w:line="276" w:lineRule="auto"/>
    </w:pPr>
    <w:rPr>
      <w:rFonts w:ascii="Calibri" w:hAnsi="Calibri" w:cs="Calibri"/>
      <w:sz w:val="22"/>
      <w:szCs w:val="22"/>
      <w:lang w:eastAsia="ar-SA"/>
    </w:rPr>
  </w:style>
  <w:style w:type="paragraph" w:styleId="Heading1">
    <w:name w:val="heading 1"/>
    <w:basedOn w:val="Normal"/>
    <w:next w:val="Normal"/>
    <w:qFormat/>
    <w:pPr>
      <w:keepNext/>
      <w:tabs>
        <w:tab w:val="num" w:pos="432"/>
      </w:tabs>
      <w:spacing w:before="240" w:after="60" w:line="240" w:lineRule="auto"/>
      <w:ind w:left="432" w:hanging="432"/>
      <w:outlineLvl w:val="0"/>
    </w:pPr>
    <w:rPr>
      <w:rFonts w:ascii="Arial" w:hAnsi="Arial" w:cs="Arial"/>
      <w:b/>
      <w:bCs/>
      <w:kern w:val="1"/>
      <w:sz w:val="32"/>
      <w:szCs w:val="32"/>
    </w:rPr>
  </w:style>
  <w:style w:type="paragraph" w:styleId="Heading3">
    <w:name w:val="heading 3"/>
    <w:basedOn w:val="Normal"/>
    <w:next w:val="Normal"/>
    <w:qFormat/>
    <w:pPr>
      <w:keepNext/>
      <w:tabs>
        <w:tab w:val="num" w:pos="720"/>
      </w:tabs>
      <w:spacing w:after="0" w:line="240" w:lineRule="auto"/>
      <w:ind w:left="720" w:hanging="720"/>
      <w:jc w:val="center"/>
      <w:outlineLvl w:val="2"/>
    </w:pPr>
    <w:rPr>
      <w:rFonts w:ascii="Arial" w:hAnsi="Arial" w:cs="Arial"/>
      <w:b/>
      <w:sz w:val="20"/>
      <w:szCs w:val="24"/>
    </w:rPr>
  </w:style>
  <w:style w:type="paragraph" w:styleId="Heading5">
    <w:name w:val="heading 5"/>
    <w:basedOn w:val="Normal"/>
    <w:next w:val="Normal"/>
    <w:qFormat/>
    <w:pPr>
      <w:keepNext/>
      <w:tabs>
        <w:tab w:val="num" w:pos="1008"/>
      </w:tabs>
      <w:spacing w:before="120" w:after="0" w:line="240" w:lineRule="auto"/>
      <w:ind w:left="1008" w:hanging="1008"/>
      <w:outlineLvl w:val="4"/>
    </w:pPr>
    <w:rPr>
      <w:rFonts w:ascii="Arial" w:hAnsi="Arial" w:cs="Arial"/>
      <w:b/>
      <w:bCs/>
      <w:szCs w:val="24"/>
    </w:rPr>
  </w:style>
  <w:style w:type="paragraph" w:styleId="Heading6">
    <w:name w:val="heading 6"/>
    <w:basedOn w:val="Normal"/>
    <w:next w:val="Normal"/>
    <w:qFormat/>
    <w:pPr>
      <w:tabs>
        <w:tab w:val="num" w:pos="1152"/>
      </w:tabs>
      <w:spacing w:before="240" w:after="60" w:line="240" w:lineRule="auto"/>
      <w:ind w:left="1152" w:hanging="1152"/>
      <w:outlineLvl w:val="5"/>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cs="Times New Roman"/>
    </w:rPr>
  </w:style>
  <w:style w:type="character" w:customStyle="1" w:styleId="WW8Num2z0">
    <w:name w:val="WW8Num2z0"/>
    <w:rPr>
      <w:rFonts w:ascii="Symbol" w:hAnsi="Symbol"/>
      <w:sz w:val="20"/>
    </w:rPr>
  </w:style>
  <w:style w:type="character" w:customStyle="1" w:styleId="WW8Num2z1">
    <w:name w:val="WW8Num2z1"/>
    <w:rPr>
      <w:rFonts w:ascii="Courier New" w:hAnsi="Courier New"/>
      <w:sz w:val="20"/>
    </w:rPr>
  </w:style>
  <w:style w:type="character" w:customStyle="1" w:styleId="WW8Num2z2">
    <w:name w:val="WW8Num2z2"/>
    <w:rPr>
      <w:rFonts w:ascii="Wingdings" w:hAnsi="Wingdings"/>
      <w:sz w:val="20"/>
    </w:rPr>
  </w:style>
  <w:style w:type="character" w:customStyle="1" w:styleId="WW8Num3z0">
    <w:name w:val="WW8Num3z0"/>
    <w:rPr>
      <w:rFonts w:ascii="Verdana" w:eastAsia="Times New Roman" w:hAnsi="Verdana"/>
    </w:rPr>
  </w:style>
  <w:style w:type="character" w:customStyle="1" w:styleId="WW8Num3z1">
    <w:name w:val="WW8Num3z1"/>
    <w:rPr>
      <w:rFonts w:ascii="Courier New" w:hAnsi="Courier New"/>
    </w:rPr>
  </w:style>
  <w:style w:type="character" w:customStyle="1" w:styleId="WW8Num3z2">
    <w:name w:val="WW8Num3z2"/>
    <w:rPr>
      <w:rFonts w:ascii="Wingdings" w:hAnsi="Wingdings"/>
    </w:rPr>
  </w:style>
  <w:style w:type="character" w:customStyle="1" w:styleId="WW8Num3z3">
    <w:name w:val="WW8Num3z3"/>
    <w:rPr>
      <w:rFonts w:ascii="Symbol" w:hAnsi="Symbol"/>
    </w:rPr>
  </w:style>
  <w:style w:type="character" w:customStyle="1" w:styleId="WW8Num4z0">
    <w:name w:val="WW8Num4z0"/>
    <w:rPr>
      <w:rFonts w:ascii="Symbol" w:hAnsi="Symbol"/>
      <w:sz w:val="20"/>
    </w:rPr>
  </w:style>
  <w:style w:type="character" w:customStyle="1" w:styleId="WW8Num4z1">
    <w:name w:val="WW8Num4z1"/>
    <w:rPr>
      <w:rFonts w:ascii="Courier New" w:hAnsi="Courier New"/>
      <w:sz w:val="20"/>
    </w:rPr>
  </w:style>
  <w:style w:type="character" w:customStyle="1" w:styleId="WW8Num4z2">
    <w:name w:val="WW8Num4z2"/>
    <w:rPr>
      <w:rFonts w:ascii="Wingdings" w:hAnsi="Wingdings"/>
      <w:sz w:val="20"/>
    </w:rPr>
  </w:style>
  <w:style w:type="character" w:customStyle="1" w:styleId="WW8Num5z0">
    <w:name w:val="WW8Num5z0"/>
    <w:rPr>
      <w:rFonts w:cs="Times New Roman"/>
    </w:rPr>
  </w:style>
  <w:style w:type="character" w:customStyle="1" w:styleId="WW8Num6z0">
    <w:name w:val="WW8Num6z0"/>
    <w:rPr>
      <w:rFonts w:ascii="Symbol" w:hAnsi="Symbol"/>
      <w:sz w:val="20"/>
    </w:rPr>
  </w:style>
  <w:style w:type="character" w:customStyle="1" w:styleId="WW8Num6z1">
    <w:name w:val="WW8Num6z1"/>
    <w:rPr>
      <w:rFonts w:ascii="Courier New" w:hAnsi="Courier New"/>
      <w:sz w:val="20"/>
    </w:rPr>
  </w:style>
  <w:style w:type="character" w:customStyle="1" w:styleId="WW8Num6z2">
    <w:name w:val="WW8Num6z2"/>
    <w:rPr>
      <w:rFonts w:ascii="Wingdings" w:hAnsi="Wingdings"/>
      <w:sz w:val="20"/>
    </w:rPr>
  </w:style>
  <w:style w:type="character" w:customStyle="1" w:styleId="WW8Num7z0">
    <w:name w:val="WW8Num7z0"/>
    <w:rPr>
      <w:rFonts w:ascii="Symbol" w:hAnsi="Symbol"/>
    </w:rPr>
  </w:style>
  <w:style w:type="character" w:customStyle="1" w:styleId="WW8Num7z1">
    <w:name w:val="WW8Num7z1"/>
    <w:rPr>
      <w:rFonts w:ascii="Courier New" w:hAnsi="Courier New"/>
    </w:rPr>
  </w:style>
  <w:style w:type="character" w:customStyle="1" w:styleId="WW8Num7z2">
    <w:name w:val="WW8Num7z2"/>
    <w:rPr>
      <w:rFonts w:ascii="Wingdings" w:hAnsi="Wingdings"/>
    </w:rPr>
  </w:style>
  <w:style w:type="character" w:customStyle="1" w:styleId="WW8Num8z0">
    <w:name w:val="WW8Num8z0"/>
    <w:rPr>
      <w:rFonts w:cs="Times New Roman"/>
    </w:rPr>
  </w:style>
  <w:style w:type="character" w:customStyle="1" w:styleId="WW8Num9z0">
    <w:name w:val="WW8Num9z0"/>
    <w:rPr>
      <w:rFonts w:ascii="Symbol" w:hAnsi="Symbol"/>
    </w:rPr>
  </w:style>
  <w:style w:type="character" w:customStyle="1" w:styleId="WW8Num9z1">
    <w:name w:val="WW8Num9z1"/>
    <w:rPr>
      <w:rFonts w:ascii="Courier New" w:hAnsi="Courier New"/>
    </w:rPr>
  </w:style>
  <w:style w:type="character" w:customStyle="1" w:styleId="WW8Num9z2">
    <w:name w:val="WW8Num9z2"/>
    <w:rPr>
      <w:rFonts w:ascii="Wingdings" w:hAnsi="Wingdings"/>
    </w:rPr>
  </w:style>
  <w:style w:type="character" w:customStyle="1" w:styleId="WW8Num10z0">
    <w:name w:val="WW8Num10z0"/>
    <w:rPr>
      <w:rFonts w:ascii="Symbol" w:hAnsi="Symbol"/>
      <w:sz w:val="20"/>
    </w:rPr>
  </w:style>
  <w:style w:type="character" w:customStyle="1" w:styleId="WW8Num10z1">
    <w:name w:val="WW8Num10z1"/>
    <w:rPr>
      <w:rFonts w:ascii="Courier New" w:hAnsi="Courier New"/>
      <w:sz w:val="20"/>
    </w:rPr>
  </w:style>
  <w:style w:type="character" w:customStyle="1" w:styleId="WW8Num10z2">
    <w:name w:val="WW8Num10z2"/>
    <w:rPr>
      <w:rFonts w:ascii="Wingdings" w:hAnsi="Wingdings"/>
      <w:sz w:val="20"/>
    </w:rPr>
  </w:style>
  <w:style w:type="character" w:customStyle="1" w:styleId="WW8Num11z0">
    <w:name w:val="WW8Num11z0"/>
    <w:rPr>
      <w:rFonts w:ascii="Symbol" w:hAnsi="Symbol"/>
      <w:sz w:val="20"/>
    </w:rPr>
  </w:style>
  <w:style w:type="character" w:customStyle="1" w:styleId="WW8Num11z1">
    <w:name w:val="WW8Num11z1"/>
    <w:rPr>
      <w:rFonts w:ascii="Courier New" w:hAnsi="Courier New"/>
      <w:sz w:val="20"/>
    </w:rPr>
  </w:style>
  <w:style w:type="character" w:customStyle="1" w:styleId="WW8Num11z2">
    <w:name w:val="WW8Num11z2"/>
    <w:rPr>
      <w:rFonts w:ascii="Wingdings" w:hAnsi="Wingdings"/>
      <w:sz w:val="20"/>
    </w:rPr>
  </w:style>
  <w:style w:type="character" w:customStyle="1" w:styleId="WW8Num12z0">
    <w:name w:val="WW8Num12z0"/>
    <w:rPr>
      <w:rFonts w:ascii="Symbol" w:hAnsi="Symbol"/>
      <w:sz w:val="20"/>
    </w:rPr>
  </w:style>
  <w:style w:type="character" w:customStyle="1" w:styleId="WW8Num12z1">
    <w:name w:val="WW8Num12z1"/>
    <w:rPr>
      <w:rFonts w:ascii="Courier New" w:hAnsi="Courier New"/>
      <w:sz w:val="20"/>
    </w:rPr>
  </w:style>
  <w:style w:type="character" w:customStyle="1" w:styleId="WW8Num12z2">
    <w:name w:val="WW8Num12z2"/>
    <w:rPr>
      <w:rFonts w:ascii="Wingdings" w:hAnsi="Wingdings"/>
      <w:sz w:val="20"/>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4z0">
    <w:name w:val="WW8Num14z0"/>
    <w:rPr>
      <w:rFonts w:ascii="Verdana" w:eastAsia="Times New Roman" w:hAnsi="Verdana"/>
    </w:rPr>
  </w:style>
  <w:style w:type="character" w:customStyle="1" w:styleId="WW8Num14z1">
    <w:name w:val="WW8Num14z1"/>
    <w:rPr>
      <w:rFonts w:ascii="Courier New" w:hAnsi="Courier New"/>
    </w:rPr>
  </w:style>
  <w:style w:type="character" w:customStyle="1" w:styleId="WW8Num14z2">
    <w:name w:val="WW8Num14z2"/>
    <w:rPr>
      <w:rFonts w:ascii="Wingdings" w:hAnsi="Wingdings"/>
    </w:rPr>
  </w:style>
  <w:style w:type="character" w:customStyle="1" w:styleId="WW8Num14z3">
    <w:name w:val="WW8Num14z3"/>
    <w:rPr>
      <w:rFonts w:ascii="Symbol" w:hAnsi="Symbol"/>
    </w:rPr>
  </w:style>
  <w:style w:type="character" w:customStyle="1" w:styleId="WW8Num15z0">
    <w:name w:val="WW8Num15z0"/>
    <w:rPr>
      <w:rFonts w:ascii="Symbol" w:hAnsi="Symbol"/>
      <w:sz w:val="20"/>
    </w:rPr>
  </w:style>
  <w:style w:type="character" w:customStyle="1" w:styleId="WW8Num15z1">
    <w:name w:val="WW8Num15z1"/>
    <w:rPr>
      <w:rFonts w:ascii="Courier New" w:hAnsi="Courier New"/>
      <w:sz w:val="20"/>
    </w:rPr>
  </w:style>
  <w:style w:type="character" w:customStyle="1" w:styleId="WW8Num15z2">
    <w:name w:val="WW8Num15z2"/>
    <w:rPr>
      <w:rFonts w:ascii="Wingdings" w:hAnsi="Wingdings"/>
      <w:sz w:val="20"/>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7z0">
    <w:name w:val="WW8Num17z0"/>
    <w:rPr>
      <w:rFonts w:ascii="Symbol" w:hAnsi="Symbol"/>
      <w:sz w:val="20"/>
    </w:rPr>
  </w:style>
  <w:style w:type="character" w:customStyle="1" w:styleId="WW8Num17z1">
    <w:name w:val="WW8Num17z1"/>
    <w:rPr>
      <w:rFonts w:ascii="Courier New" w:hAnsi="Courier New"/>
      <w:sz w:val="20"/>
    </w:rPr>
  </w:style>
  <w:style w:type="character" w:customStyle="1" w:styleId="WW8Num17z2">
    <w:name w:val="WW8Num17z2"/>
    <w:rPr>
      <w:rFonts w:ascii="Wingdings" w:hAnsi="Wingdings"/>
      <w:sz w:val="20"/>
    </w:rPr>
  </w:style>
  <w:style w:type="character" w:customStyle="1" w:styleId="WW8Num18z0">
    <w:name w:val="WW8Num18z0"/>
    <w:rPr>
      <w:rFonts w:ascii="Symbol" w:hAnsi="Symbol"/>
      <w:sz w:val="20"/>
    </w:rPr>
  </w:style>
  <w:style w:type="character" w:customStyle="1" w:styleId="WW8Num18z1">
    <w:name w:val="WW8Num18z1"/>
    <w:rPr>
      <w:rFonts w:ascii="Courier New" w:hAnsi="Courier New"/>
      <w:sz w:val="20"/>
    </w:rPr>
  </w:style>
  <w:style w:type="character" w:customStyle="1" w:styleId="WW8Num18z2">
    <w:name w:val="WW8Num18z2"/>
    <w:rPr>
      <w:rFonts w:ascii="Wingdings" w:hAnsi="Wingdings"/>
      <w:sz w:val="20"/>
    </w:rPr>
  </w:style>
  <w:style w:type="character" w:customStyle="1" w:styleId="WW8Num19z0">
    <w:name w:val="WW8Num19z0"/>
    <w:rPr>
      <w:rFonts w:ascii="Verdana" w:eastAsia="Times New Roman" w:hAnsi="Verdana"/>
    </w:rPr>
  </w:style>
  <w:style w:type="character" w:customStyle="1" w:styleId="WW8Num19z1">
    <w:name w:val="WW8Num19z1"/>
    <w:rPr>
      <w:rFonts w:ascii="Courier New" w:hAnsi="Courier New"/>
    </w:rPr>
  </w:style>
  <w:style w:type="character" w:customStyle="1" w:styleId="WW8Num19z2">
    <w:name w:val="WW8Num19z2"/>
    <w:rPr>
      <w:rFonts w:ascii="Wingdings" w:hAnsi="Wingdings"/>
    </w:rPr>
  </w:style>
  <w:style w:type="character" w:customStyle="1" w:styleId="WW8Num19z3">
    <w:name w:val="WW8Num19z3"/>
    <w:rPr>
      <w:rFonts w:ascii="Symbol" w:hAnsi="Symbol"/>
    </w:rPr>
  </w:style>
  <w:style w:type="character" w:customStyle="1" w:styleId="WW8Num20z0">
    <w:name w:val="WW8Num20z0"/>
    <w:rPr>
      <w:rFonts w:ascii="Symbol" w:hAnsi="Symbol"/>
      <w:sz w:val="20"/>
    </w:rPr>
  </w:style>
  <w:style w:type="character" w:customStyle="1" w:styleId="WW8Num20z1">
    <w:name w:val="WW8Num20z1"/>
    <w:rPr>
      <w:rFonts w:ascii="Courier New" w:hAnsi="Courier New"/>
      <w:sz w:val="20"/>
    </w:rPr>
  </w:style>
  <w:style w:type="character" w:customStyle="1" w:styleId="WW8Num20z2">
    <w:name w:val="WW8Num20z2"/>
    <w:rPr>
      <w:rFonts w:ascii="Wingdings" w:hAnsi="Wingdings"/>
      <w:sz w:val="20"/>
    </w:rPr>
  </w:style>
  <w:style w:type="character" w:customStyle="1" w:styleId="WW8Num21z0">
    <w:name w:val="WW8Num21z0"/>
    <w:rPr>
      <w:rFonts w:ascii="Symbol" w:hAnsi="Symbol"/>
      <w:sz w:val="20"/>
    </w:rPr>
  </w:style>
  <w:style w:type="character" w:customStyle="1" w:styleId="WW8Num21z1">
    <w:name w:val="WW8Num21z1"/>
    <w:rPr>
      <w:rFonts w:ascii="Courier New" w:hAnsi="Courier New"/>
      <w:sz w:val="20"/>
    </w:rPr>
  </w:style>
  <w:style w:type="character" w:customStyle="1" w:styleId="WW8Num21z2">
    <w:name w:val="WW8Num21z2"/>
    <w:rPr>
      <w:rFonts w:ascii="Wingdings" w:hAnsi="Wingdings"/>
      <w:sz w:val="20"/>
    </w:rPr>
  </w:style>
  <w:style w:type="character" w:customStyle="1" w:styleId="WW8Num22z0">
    <w:name w:val="WW8Num22z0"/>
    <w:rPr>
      <w:rFonts w:ascii="Symbol" w:hAnsi="Symbol"/>
      <w:sz w:val="20"/>
    </w:rPr>
  </w:style>
  <w:style w:type="character" w:customStyle="1" w:styleId="WW8Num22z1">
    <w:name w:val="WW8Num22z1"/>
    <w:rPr>
      <w:rFonts w:ascii="Courier New" w:hAnsi="Courier New"/>
      <w:sz w:val="20"/>
    </w:rPr>
  </w:style>
  <w:style w:type="character" w:customStyle="1" w:styleId="WW8Num22z2">
    <w:name w:val="WW8Num22z2"/>
    <w:rPr>
      <w:rFonts w:ascii="Wingdings" w:hAnsi="Wingdings"/>
      <w:sz w:val="20"/>
    </w:rPr>
  </w:style>
  <w:style w:type="character" w:customStyle="1" w:styleId="WW8Num23z0">
    <w:name w:val="WW8Num23z0"/>
    <w:rPr>
      <w:rFonts w:ascii="Symbol" w:hAnsi="Symbol"/>
      <w:sz w:val="20"/>
    </w:rPr>
  </w:style>
  <w:style w:type="character" w:customStyle="1" w:styleId="WW8Num23z1">
    <w:name w:val="WW8Num23z1"/>
    <w:rPr>
      <w:rFonts w:ascii="Courier New" w:hAnsi="Courier New"/>
      <w:sz w:val="20"/>
    </w:rPr>
  </w:style>
  <w:style w:type="character" w:customStyle="1" w:styleId="WW8Num23z2">
    <w:name w:val="WW8Num23z2"/>
    <w:rPr>
      <w:rFonts w:ascii="Wingdings" w:hAnsi="Wingdings"/>
      <w:sz w:val="20"/>
    </w:rPr>
  </w:style>
  <w:style w:type="character" w:customStyle="1" w:styleId="WW8Num24z0">
    <w:name w:val="WW8Num24z0"/>
    <w:rPr>
      <w:rFonts w:ascii="Symbol" w:hAnsi="Symbol"/>
      <w:sz w:val="20"/>
    </w:rPr>
  </w:style>
  <w:style w:type="character" w:customStyle="1" w:styleId="WW8Num24z1">
    <w:name w:val="WW8Num24z1"/>
    <w:rPr>
      <w:rFonts w:ascii="Courier New" w:hAnsi="Courier New"/>
      <w:sz w:val="20"/>
    </w:rPr>
  </w:style>
  <w:style w:type="character" w:customStyle="1" w:styleId="WW8Num24z2">
    <w:name w:val="WW8Num24z2"/>
    <w:rPr>
      <w:rFonts w:ascii="Wingdings" w:hAnsi="Wingdings"/>
      <w:sz w:val="20"/>
    </w:rPr>
  </w:style>
  <w:style w:type="character" w:customStyle="1" w:styleId="WW8Num25z0">
    <w:name w:val="WW8Num25z0"/>
    <w:rPr>
      <w:rFonts w:ascii="Symbol" w:hAnsi="Symbol"/>
      <w:sz w:val="20"/>
    </w:rPr>
  </w:style>
  <w:style w:type="character" w:customStyle="1" w:styleId="WW8Num25z1">
    <w:name w:val="WW8Num25z1"/>
    <w:rPr>
      <w:rFonts w:ascii="Courier New" w:hAnsi="Courier New"/>
      <w:sz w:val="20"/>
    </w:rPr>
  </w:style>
  <w:style w:type="character" w:customStyle="1" w:styleId="WW8Num25z2">
    <w:name w:val="WW8Num25z2"/>
    <w:rPr>
      <w:rFonts w:ascii="Wingdings" w:hAnsi="Wingdings"/>
      <w:sz w:val="20"/>
    </w:rPr>
  </w:style>
  <w:style w:type="character" w:customStyle="1" w:styleId="WW8Num26z0">
    <w:name w:val="WW8Num26z0"/>
    <w:rPr>
      <w:rFonts w:ascii="Symbol" w:hAnsi="Symbol"/>
      <w:sz w:val="20"/>
    </w:rPr>
  </w:style>
  <w:style w:type="character" w:customStyle="1" w:styleId="WW8Num26z1">
    <w:name w:val="WW8Num26z1"/>
    <w:rPr>
      <w:rFonts w:ascii="Courier New" w:hAnsi="Courier New"/>
      <w:sz w:val="20"/>
    </w:rPr>
  </w:style>
  <w:style w:type="character" w:customStyle="1" w:styleId="WW8Num26z2">
    <w:name w:val="WW8Num26z2"/>
    <w:rPr>
      <w:rFonts w:ascii="Wingdings" w:hAnsi="Wingdings"/>
      <w:sz w:val="20"/>
    </w:rPr>
  </w:style>
  <w:style w:type="character" w:customStyle="1" w:styleId="WW8Num27z0">
    <w:name w:val="WW8Num27z0"/>
    <w:rPr>
      <w:rFonts w:ascii="Verdana" w:eastAsia="Times New Roman" w:hAnsi="Verdana"/>
    </w:rPr>
  </w:style>
  <w:style w:type="character" w:customStyle="1" w:styleId="WW8Num27z1">
    <w:name w:val="WW8Num27z1"/>
    <w:rPr>
      <w:rFonts w:ascii="Courier New" w:hAnsi="Courier New"/>
    </w:rPr>
  </w:style>
  <w:style w:type="character" w:customStyle="1" w:styleId="WW8Num27z2">
    <w:name w:val="WW8Num27z2"/>
    <w:rPr>
      <w:rFonts w:ascii="Wingdings" w:hAnsi="Wingdings"/>
    </w:rPr>
  </w:style>
  <w:style w:type="character" w:customStyle="1" w:styleId="WW8Num27z3">
    <w:name w:val="WW8Num27z3"/>
    <w:rPr>
      <w:rFonts w:ascii="Symbol" w:hAnsi="Symbol"/>
    </w:rPr>
  </w:style>
  <w:style w:type="character" w:customStyle="1" w:styleId="WW8Num28z0">
    <w:name w:val="WW8Num28z0"/>
    <w:rPr>
      <w:rFonts w:ascii="Verdana" w:eastAsia="Times New Roman" w:hAnsi="Verdana"/>
    </w:rPr>
  </w:style>
  <w:style w:type="character" w:customStyle="1" w:styleId="WW8Num28z1">
    <w:name w:val="WW8Num28z1"/>
    <w:rPr>
      <w:rFonts w:ascii="Courier New" w:hAnsi="Courier New"/>
    </w:rPr>
  </w:style>
  <w:style w:type="character" w:customStyle="1" w:styleId="WW8Num28z2">
    <w:name w:val="WW8Num28z2"/>
    <w:rPr>
      <w:rFonts w:ascii="Wingdings" w:hAnsi="Wingdings"/>
    </w:rPr>
  </w:style>
  <w:style w:type="character" w:customStyle="1" w:styleId="WW8Num28z3">
    <w:name w:val="WW8Num28z3"/>
    <w:rPr>
      <w:rFonts w:ascii="Symbol" w:hAnsi="Symbol"/>
    </w:rPr>
  </w:style>
  <w:style w:type="character" w:customStyle="1" w:styleId="WW8Num29z0">
    <w:name w:val="WW8Num29z0"/>
    <w:rPr>
      <w:rFonts w:ascii="Symbol" w:hAnsi="Symbol"/>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rPr>
  </w:style>
  <w:style w:type="character" w:customStyle="1" w:styleId="WW8Num30z0">
    <w:name w:val="WW8Num30z0"/>
    <w:rPr>
      <w:rFonts w:ascii="Symbol" w:hAnsi="Symbol"/>
      <w:sz w:val="20"/>
    </w:rPr>
  </w:style>
  <w:style w:type="character" w:customStyle="1" w:styleId="WW8Num30z1">
    <w:name w:val="WW8Num30z1"/>
    <w:rPr>
      <w:rFonts w:ascii="Courier New" w:hAnsi="Courier New"/>
      <w:sz w:val="20"/>
    </w:rPr>
  </w:style>
  <w:style w:type="character" w:customStyle="1" w:styleId="WW8Num30z2">
    <w:name w:val="WW8Num30z2"/>
    <w:rPr>
      <w:rFonts w:ascii="Wingdings" w:hAnsi="Wingdings"/>
      <w:sz w:val="20"/>
    </w:rPr>
  </w:style>
  <w:style w:type="character" w:customStyle="1" w:styleId="WW8Num31z0">
    <w:name w:val="WW8Num31z0"/>
    <w:rPr>
      <w:rFonts w:ascii="Verdana" w:eastAsia="Times New Roman" w:hAnsi="Verdana"/>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1z3">
    <w:name w:val="WW8Num31z3"/>
    <w:rPr>
      <w:rFonts w:ascii="Symbol" w:hAnsi="Symbol"/>
    </w:rPr>
  </w:style>
  <w:style w:type="character" w:customStyle="1" w:styleId="CharChar8">
    <w:name w:val="Char Char8"/>
    <w:basedOn w:val="DefaultParagraphFont"/>
    <w:rPr>
      <w:rFonts w:ascii="Arial" w:hAnsi="Arial" w:cs="Arial"/>
      <w:b/>
      <w:bCs/>
      <w:kern w:val="1"/>
      <w:sz w:val="32"/>
      <w:szCs w:val="32"/>
    </w:rPr>
  </w:style>
  <w:style w:type="character" w:customStyle="1" w:styleId="CharChar7">
    <w:name w:val="Char Char7"/>
    <w:basedOn w:val="DefaultParagraphFont"/>
    <w:rPr>
      <w:rFonts w:ascii="Arial" w:hAnsi="Arial" w:cs="Arial"/>
      <w:b/>
      <w:sz w:val="24"/>
      <w:szCs w:val="24"/>
    </w:rPr>
  </w:style>
  <w:style w:type="character" w:customStyle="1" w:styleId="CharChar6">
    <w:name w:val="Char Char6"/>
    <w:basedOn w:val="DefaultParagraphFont"/>
    <w:rPr>
      <w:rFonts w:ascii="Arial" w:hAnsi="Arial" w:cs="Arial"/>
      <w:b/>
      <w:bCs/>
      <w:sz w:val="24"/>
      <w:szCs w:val="24"/>
    </w:rPr>
  </w:style>
  <w:style w:type="character" w:customStyle="1" w:styleId="CharChar5">
    <w:name w:val="Char Char5"/>
    <w:basedOn w:val="DefaultParagraphFont"/>
    <w:rPr>
      <w:rFonts w:ascii="Times New Roman" w:hAnsi="Times New Roman" w:cs="Times New Roman"/>
      <w:b/>
      <w:bCs/>
    </w:rPr>
  </w:style>
  <w:style w:type="character" w:customStyle="1" w:styleId="CharChar4">
    <w:name w:val="Char Char4"/>
    <w:basedOn w:val="DefaultParagraphFont"/>
    <w:rPr>
      <w:rFonts w:ascii="Arial" w:hAnsi="Arial" w:cs="Arial"/>
      <w:b/>
      <w:bCs/>
      <w:sz w:val="24"/>
      <w:szCs w:val="24"/>
    </w:rPr>
  </w:style>
  <w:style w:type="character" w:customStyle="1" w:styleId="CharChar3">
    <w:name w:val="Char Char3"/>
    <w:basedOn w:val="DefaultParagraphFont"/>
    <w:rPr>
      <w:rFonts w:ascii="Rockwell" w:hAnsi="Rockwell" w:cs="Times New Roman"/>
      <w:b/>
      <w:bCs/>
      <w:sz w:val="24"/>
      <w:szCs w:val="24"/>
    </w:rPr>
  </w:style>
  <w:style w:type="character" w:customStyle="1" w:styleId="CharChar2">
    <w:name w:val="Char Char2"/>
    <w:basedOn w:val="DefaultParagraphFont"/>
    <w:rPr>
      <w:rFonts w:cs="Times New Roman"/>
    </w:rPr>
  </w:style>
  <w:style w:type="character" w:customStyle="1" w:styleId="CharChar1">
    <w:name w:val="Char Char1"/>
    <w:basedOn w:val="DefaultParagraphFont"/>
    <w:rPr>
      <w:rFonts w:cs="Times New Roman"/>
    </w:rPr>
  </w:style>
  <w:style w:type="character" w:customStyle="1" w:styleId="CharChar">
    <w:name w:val="Char Char"/>
    <w:basedOn w:val="DefaultParagraphFont"/>
    <w:rPr>
      <w:rFonts w:ascii="Tahoma" w:hAnsi="Tahoma" w:cs="Tahoma"/>
      <w:sz w:val="16"/>
      <w:szCs w:val="16"/>
    </w:rPr>
  </w:style>
  <w:style w:type="character" w:styleId="Hyperlink">
    <w:name w:val="Hyperlink"/>
    <w:basedOn w:val="DefaultParagraphFont"/>
    <w:rPr>
      <w:rFonts w:cs="Times New Roman"/>
      <w:color w:val="0000FF"/>
      <w:u w:val="single"/>
    </w:rPr>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next w:val="Normal"/>
    <w:qFormat/>
    <w:pPr>
      <w:spacing w:after="0" w:line="240" w:lineRule="auto"/>
      <w:jc w:val="center"/>
    </w:pPr>
    <w:rPr>
      <w:rFonts w:ascii="Times New Roman" w:hAnsi="Times New Roman"/>
      <w:b/>
      <w:sz w:val="28"/>
      <w:szCs w:val="20"/>
    </w:rPr>
  </w:style>
  <w:style w:type="paragraph" w:customStyle="1" w:styleId="Index">
    <w:name w:val="Index"/>
    <w:basedOn w:val="Normal"/>
    <w:pPr>
      <w:suppressLineNumbers/>
    </w:pPr>
    <w:rPr>
      <w:rFonts w:cs="Mangal"/>
    </w:rPr>
  </w:style>
  <w:style w:type="paragraph" w:styleId="Title">
    <w:name w:val="Title"/>
    <w:basedOn w:val="Normal"/>
    <w:next w:val="Subtitle"/>
    <w:qFormat/>
    <w:pPr>
      <w:spacing w:after="0" w:line="240" w:lineRule="auto"/>
      <w:jc w:val="center"/>
    </w:pPr>
    <w:rPr>
      <w:rFonts w:ascii="Arial" w:hAnsi="Arial" w:cs="Arial"/>
      <w:b/>
      <w:bCs/>
      <w:sz w:val="32"/>
      <w:szCs w:val="24"/>
    </w:rPr>
  </w:style>
  <w:style w:type="paragraph" w:styleId="Subtitle">
    <w:name w:val="Subtitle"/>
    <w:basedOn w:val="Normal"/>
    <w:next w:val="BodyText"/>
    <w:qFormat/>
    <w:pPr>
      <w:spacing w:after="0" w:line="240" w:lineRule="auto"/>
      <w:jc w:val="center"/>
    </w:pPr>
    <w:rPr>
      <w:rFonts w:ascii="Rockwell" w:hAnsi="Rockwell"/>
      <w:b/>
      <w:bCs/>
      <w:sz w:val="24"/>
      <w:szCs w:val="24"/>
    </w:rPr>
  </w:style>
  <w:style w:type="paragraph" w:styleId="ListParagraph">
    <w:name w:val="List Paragraph"/>
    <w:basedOn w:val="Normal"/>
    <w:qFormat/>
    <w:pPr>
      <w:ind w:left="720"/>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BalloonText">
    <w:name w:val="Balloon Text"/>
    <w:basedOn w:val="Normal"/>
    <w:pPr>
      <w:spacing w:after="0" w:line="240" w:lineRule="auto"/>
    </w:pPr>
    <w:rPr>
      <w:rFonts w:ascii="Tahoma" w:hAnsi="Tahoma" w:cs="Tahoma"/>
      <w:sz w:val="16"/>
      <w:szCs w:val="16"/>
    </w:rPr>
  </w:style>
  <w:style w:type="paragraph" w:styleId="NormalWeb">
    <w:name w:val="Normal (Web)"/>
    <w:basedOn w:val="Normal"/>
    <w:pPr>
      <w:spacing w:before="280" w:after="115" w:line="240" w:lineRule="auto"/>
    </w:pPr>
    <w:rPr>
      <w:rFonts w:ascii="Times New Roman" w:hAnsi="Times New Roman"/>
      <w:sz w:val="24"/>
      <w:szCs w:val="24"/>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436</Words>
  <Characters>2488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2919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Andie Miller</dc:creator>
  <cp:lastModifiedBy>Jan Ayres</cp:lastModifiedBy>
  <cp:revision>5</cp:revision>
  <cp:lastPrinted>2011-05-24T15:49:00Z</cp:lastPrinted>
  <dcterms:created xsi:type="dcterms:W3CDTF">2011-05-24T15:48:00Z</dcterms:created>
  <dcterms:modified xsi:type="dcterms:W3CDTF">2011-10-25T17:14:00Z</dcterms:modified>
</cp:coreProperties>
</file>